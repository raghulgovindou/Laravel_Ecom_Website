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A6BF9" w14:textId="3C584056" w:rsid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Style w:val="8"/>
        </w:rPr>
        <w:t>function</w:t>
      </w:r>
      <w:r>
        <w:t xml:space="preserve"> </w:t>
      </w:r>
      <w:proofErr w:type="spellStart"/>
      <w:r>
        <w:rPr>
          <w:rStyle w:val="e"/>
        </w:rPr>
        <w:t>handleFormSubmit</w:t>
      </w:r>
      <w:proofErr w:type="spellEnd"/>
      <w:r>
        <w:t>(</w:t>
      </w:r>
      <w:r>
        <w:rPr>
          <w:rStyle w:val="e"/>
        </w:rPr>
        <w:t>form</w:t>
      </w:r>
      <w:r>
        <w:t>) {</w:t>
      </w:r>
      <w:r>
        <w:br/>
      </w:r>
      <w:r>
        <w:rPr>
          <w:rStyle w:val="8"/>
        </w:rPr>
        <w:t>const</w:t>
      </w:r>
      <w:r>
        <w:t xml:space="preserve"> </w:t>
      </w:r>
      <w:proofErr w:type="spellStart"/>
      <w:r>
        <w:rPr>
          <w:rStyle w:val="e"/>
        </w:rPr>
        <w:t>formData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FormData</w:t>
      </w:r>
      <w:proofErr w:type="spellEnd"/>
      <w:r>
        <w:t>(</w:t>
      </w:r>
      <w:r>
        <w:rPr>
          <w:rStyle w:val="e"/>
        </w:rPr>
        <w:t>form</w:t>
      </w:r>
      <w:r>
        <w:t>);</w:t>
      </w:r>
      <w:r>
        <w:br/>
      </w:r>
      <w:r>
        <w:br/>
      </w:r>
      <w:r>
        <w:rPr>
          <w:rStyle w:val="6"/>
        </w:rPr>
        <w:t>// Access values</w:t>
      </w:r>
      <w:r>
        <w:br/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formData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'name'</w:t>
      </w:r>
      <w:r>
        <w:t>);</w:t>
      </w:r>
      <w:r>
        <w:br/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photo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formData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'photo'</w:t>
      </w:r>
      <w:r>
        <w:t>);</w:t>
      </w:r>
      <w:r>
        <w:br/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name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photo</w:t>
      </w:r>
      <w:r>
        <w:t>);</w:t>
      </w:r>
      <w:r>
        <w:br/>
      </w:r>
      <w:r>
        <w:br/>
      </w:r>
      <w:r>
        <w:rPr>
          <w:rStyle w:val="6"/>
        </w:rPr>
        <w:t>// Example: send via AJAX</w:t>
      </w:r>
      <w:r>
        <w:br/>
      </w:r>
      <w:proofErr w:type="gramStart"/>
      <w:r>
        <w:rPr>
          <w:rStyle w:val="e"/>
        </w:rPr>
        <w:t>fetch</w:t>
      </w:r>
      <w:r>
        <w:t>(</w:t>
      </w:r>
      <w:proofErr w:type="gramEnd"/>
      <w:r>
        <w:rPr>
          <w:rStyle w:val="c"/>
        </w:rPr>
        <w:t>'/add-item'</w:t>
      </w:r>
      <w:r>
        <w:t>, {</w:t>
      </w:r>
      <w:r>
        <w:br/>
        <w:t xml:space="preserve">method: </w:t>
      </w:r>
      <w:r>
        <w:rPr>
          <w:rStyle w:val="c"/>
        </w:rPr>
        <w:t>'POST'</w:t>
      </w:r>
      <w:r>
        <w:t>,</w:t>
      </w:r>
      <w:r>
        <w:br/>
        <w:t xml:space="preserve">body: </w:t>
      </w:r>
      <w:proofErr w:type="spellStart"/>
      <w:r>
        <w:rPr>
          <w:rStyle w:val="e"/>
        </w:rPr>
        <w:t>formData</w:t>
      </w:r>
      <w:proofErr w:type="spellEnd"/>
      <w:r>
        <w:br/>
        <w:t>})</w:t>
      </w:r>
      <w:r>
        <w:br/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))</w:t>
      </w:r>
      <w:r>
        <w:br/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proofErr w:type="spellStart"/>
      <w:r>
        <w:rPr>
          <w:rStyle w:val="e"/>
        </w:rPr>
        <w:t>console</w:t>
      </w:r>
      <w:r>
        <w:rPr>
          <w:rStyle w:val="8"/>
        </w:rPr>
        <w:t>.</w:t>
      </w:r>
      <w:r>
        <w:t>error</w:t>
      </w:r>
      <w:proofErr w:type="spellEnd"/>
      <w:r>
        <w:t>(</w:t>
      </w:r>
      <w:r>
        <w:rPr>
          <w:rStyle w:val="e"/>
        </w:rPr>
        <w:t>err</w:t>
      </w:r>
      <w:r>
        <w:t>));</w:t>
      </w:r>
      <w:r>
        <w:br/>
        <w:t>}</w:t>
      </w:r>
    </w:p>
    <w:p w14:paraId="5BFBC3E8" w14:textId="77777777" w:rsid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3644A86" w14:textId="086D1643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Why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new </w:t>
      </w:r>
      <w:proofErr w:type="spell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(form</w:t>
      </w:r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  <w:proofErr w:type="gram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new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?)</w:t>
      </w:r>
    </w:p>
    <w:p w14:paraId="498BD05E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FormData</w:t>
      </w:r>
      <w:proofErr w:type="spellEnd"/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built-in object (class) in JavaScript</w:t>
      </w:r>
    </w:p>
    <w:p w14:paraId="13C59040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Think of it like a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BA285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To actually </w:t>
      </w:r>
      <w:r w:rsidRPr="00B939E7">
        <w:rPr>
          <w:rFonts w:ascii="Times New Roman" w:eastAsia="Times New Roman" w:hAnsi="Times New Roman" w:cs="Times New Roman"/>
          <w:i/>
          <w:iCs/>
          <w:sz w:val="24"/>
          <w:szCs w:val="24"/>
        </w:rPr>
        <w:t>use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it, you must create a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new instance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695CC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(form);</w:t>
      </w:r>
    </w:p>
    <w:p w14:paraId="2A3D5F8B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Meaning:</w:t>
      </w:r>
    </w:p>
    <w:p w14:paraId="0F872653" w14:textId="77777777" w:rsidR="00B939E7" w:rsidRPr="00B939E7" w:rsidRDefault="00B939E7" w:rsidP="00B93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blueprint </w:t>
      </w:r>
    </w:p>
    <w:p w14:paraId="4ED5F4ED" w14:textId="77777777" w:rsidR="00B939E7" w:rsidRPr="00B939E7" w:rsidRDefault="00B939E7" w:rsidP="00B93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create a real object using that blueprint </w:t>
      </w:r>
    </w:p>
    <w:p w14:paraId="0121F97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C6E5C50">
          <v:rect id="_x0000_i1025" style="width:0;height:1.5pt" o:hralign="center" o:hrstd="t" o:hr="t" fillcolor="#a0a0a0" stroked="f"/>
        </w:pict>
      </w:r>
    </w:p>
    <w:p w14:paraId="0F6C547A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🧃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Real-life example</w:t>
      </w:r>
    </w:p>
    <w:p w14:paraId="49F184AB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14:paraId="517B69E0" w14:textId="77777777" w:rsidR="00B939E7" w:rsidRPr="00B939E7" w:rsidRDefault="00B939E7" w:rsidP="00B93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Car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blueprint </w:t>
      </w:r>
    </w:p>
    <w:p w14:paraId="06999F21" w14:textId="77777777" w:rsidR="00B939E7" w:rsidRPr="00B939E7" w:rsidRDefault="00B939E7" w:rsidP="00B93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Car(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actual car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🚗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7A65E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Same way:</w:t>
      </w:r>
    </w:p>
    <w:p w14:paraId="48A4B34D" w14:textId="77777777" w:rsidR="00B939E7" w:rsidRPr="00B939E7" w:rsidRDefault="00B939E7" w:rsidP="00B93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FormData</w:t>
      </w:r>
      <w:proofErr w:type="spellEnd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blueprint </w:t>
      </w:r>
    </w:p>
    <w:p w14:paraId="717F5D06" w14:textId="77777777" w:rsidR="00B939E7" w:rsidRPr="00B939E7" w:rsidRDefault="00B939E7" w:rsidP="00B93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actual data object </w:t>
      </w:r>
    </w:p>
    <w:p w14:paraId="3E209708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10D85D9E">
          <v:rect id="_x0000_i1026" style="width:0;height:1.5pt" o:hralign="center" o:hrstd="t" o:hr="t" fillcolor="#a0a0a0" stroked="f"/>
        </w:pict>
      </w:r>
    </w:p>
    <w:p w14:paraId="034EDE75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does it do?</w:t>
      </w:r>
    </w:p>
    <w:p w14:paraId="03B8EC19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(form);</w:t>
      </w:r>
    </w:p>
    <w:p w14:paraId="68463A6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It automatically collects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all form inputs</w:t>
      </w:r>
    </w:p>
    <w:p w14:paraId="693B382E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Example form:</w:t>
      </w:r>
    </w:p>
    <w:p w14:paraId="1FE7252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&lt;input name="name" value="John"&gt;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&lt;input type="file" name="photo"&gt;</w:t>
      </w:r>
    </w:p>
    <w:p w14:paraId="018977AE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will store:</w:t>
      </w:r>
    </w:p>
    <w:p w14:paraId="11C10343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name → "John"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photo → file object</w:t>
      </w:r>
    </w:p>
    <w:p w14:paraId="34A6EBE5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78C2B72">
          <v:rect id="_x0000_i1027" style="width:0;height:1.5pt" o:hralign="center" o:hrstd="t" o:hr="t" fillcolor="#a0a0a0" stroked="f"/>
        </w:pict>
      </w:r>
    </w:p>
    <w:p w14:paraId="02B48B45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pass </w:t>
      </w:r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form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634F947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7EFEA85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handleFormSubmit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(this);</w:t>
      </w:r>
    </w:p>
    <w:p w14:paraId="0A8D7012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this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the form element</w:t>
      </w:r>
    </w:p>
    <w:p w14:paraId="6F112140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F3595B9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</w:t>
      </w:r>
    </w:p>
    <w:p w14:paraId="45BDD59D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1EB8C82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“Take all inputs inside this form and store them”</w:t>
      </w:r>
    </w:p>
    <w:p w14:paraId="31E3F52F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76BA555">
          <v:rect id="_x0000_i1028" style="width:0;height:1.5pt" o:hralign="center" o:hrstd="t" o:hr="t" fillcolor="#a0a0a0" stroked="f"/>
        </w:pict>
      </w:r>
    </w:p>
    <w:p w14:paraId="1141E491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How </w:t>
      </w:r>
      <w:proofErr w:type="spellStart"/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formData.get</w:t>
      </w:r>
      <w:proofErr w:type="spell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works</w:t>
      </w:r>
    </w:p>
    <w:p w14:paraId="27EA5602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const name =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formData.get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('name');</w:t>
      </w:r>
    </w:p>
    <w:p w14:paraId="63F2619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It gets value using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input name</w:t>
      </w:r>
    </w:p>
    <w:p w14:paraId="6495E585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&lt;input name="name"&gt;</w:t>
      </w:r>
    </w:p>
    <w:p w14:paraId="65930418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410F252" w14:textId="77777777" w:rsidR="00B939E7" w:rsidRPr="00B939E7" w:rsidRDefault="00B939E7" w:rsidP="00B939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'name'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must match input </w:t>
      </w:r>
      <w:r w:rsidRPr="00B939E7">
        <w:rPr>
          <w:rFonts w:ascii="Courier New" w:eastAsia="Times New Roman" w:hAnsi="Courier New" w:cs="Courier New"/>
          <w:sz w:val="20"/>
          <w:szCs w:val="20"/>
        </w:rPr>
        <w:t>name="name"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2D1952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7B27D74">
          <v:rect id="_x0000_i1029" style="width:0;height:1.5pt" o:hralign="center" o:hrstd="t" o:hr="t" fillcolor="#a0a0a0" stroked="f"/>
        </w:pict>
      </w:r>
    </w:p>
    <w:p w14:paraId="423116F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What is </w:t>
      </w:r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</w:p>
    <w:p w14:paraId="704BA43A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fetch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modern way to call backend (AJAX)</w:t>
      </w:r>
    </w:p>
    <w:p w14:paraId="20E82761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053B73B5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583A13B">
          <v:rect id="_x0000_i1030" style="width:0;height:1.5pt" o:hralign="center" o:hrstd="t" o:hr="t" fillcolor="#a0a0a0" stroked="f"/>
        </w:pict>
      </w:r>
    </w:p>
    <w:p w14:paraId="54D29476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meaning:</w:t>
      </w:r>
    </w:p>
    <w:p w14:paraId="2D96451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“Send data to server without reloading page”</w:t>
      </w:r>
    </w:p>
    <w:p w14:paraId="78E45A9D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5CD4953">
          <v:rect id="_x0000_i1031" style="width:0;height:1.5pt" o:hralign="center" o:hrstd="t" o:hr="t" fillcolor="#a0a0a0" stroked="f"/>
        </w:pict>
      </w:r>
    </w:p>
    <w:p w14:paraId="6B753723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Old way vs new 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875"/>
      </w:tblGrid>
      <w:tr w:rsidR="00B939E7" w:rsidRPr="00B939E7" w14:paraId="1F6685E1" w14:textId="77777777" w:rsidTr="00B93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2E88" w14:textId="77777777" w:rsidR="00B939E7" w:rsidRPr="00B939E7" w:rsidRDefault="00B939E7" w:rsidP="00B93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5F2D1C7" w14:textId="77777777" w:rsidR="00B939E7" w:rsidRPr="00B939E7" w:rsidRDefault="00B939E7" w:rsidP="00B93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</w:t>
            </w:r>
          </w:p>
        </w:tc>
      </w:tr>
      <w:tr w:rsidR="00B939E7" w:rsidRPr="00B939E7" w14:paraId="1A3A4528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C043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form submit reload page</w:t>
            </w:r>
          </w:p>
        </w:tc>
        <w:tc>
          <w:tcPr>
            <w:tcW w:w="0" w:type="auto"/>
            <w:vAlign w:val="center"/>
            <w:hideMark/>
          </w:tcPr>
          <w:p w14:paraId="721E94AA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939E7">
              <w:rPr>
                <w:rFonts w:ascii="Courier New" w:eastAsia="Times New Roman" w:hAnsi="Courier New" w:cs="Courier New"/>
                <w:sz w:val="20"/>
                <w:szCs w:val="20"/>
              </w:rPr>
              <w:t>fetch(</w:t>
            </w:r>
            <w:proofErr w:type="gramEnd"/>
            <w:r w:rsidRPr="00B939E7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reload</w:t>
            </w:r>
          </w:p>
        </w:tc>
      </w:tr>
      <w:tr w:rsidR="00B939E7" w:rsidRPr="00B939E7" w14:paraId="1E5F1EC3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CBB3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PHP handles directly</w:t>
            </w:r>
          </w:p>
        </w:tc>
        <w:tc>
          <w:tcPr>
            <w:tcW w:w="0" w:type="auto"/>
            <w:vAlign w:val="center"/>
            <w:hideMark/>
          </w:tcPr>
          <w:p w14:paraId="50426665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JS sends request</w:t>
            </w:r>
          </w:p>
        </w:tc>
      </w:tr>
    </w:tbl>
    <w:p w14:paraId="422BF22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1F82B66B">
          <v:rect id="_x0000_i1032" style="width:0;height:1.5pt" o:hralign="center" o:hrstd="t" o:hr="t" fillcolor="#a0a0a0" stroked="f"/>
        </w:pict>
      </w:r>
    </w:p>
    <w:p w14:paraId="2AF5E823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📤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What 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POST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36D74701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82"/>
      </w:tblGrid>
      <w:tr w:rsidR="00B939E7" w:rsidRPr="00B939E7" w14:paraId="0434393C" w14:textId="77777777" w:rsidTr="00B93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BC55B" w14:textId="77777777" w:rsidR="00B939E7" w:rsidRPr="00B939E7" w:rsidRDefault="00B939E7" w:rsidP="00B93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5F25A6" w14:textId="77777777" w:rsidR="00B939E7" w:rsidRPr="00B939E7" w:rsidRDefault="00B939E7" w:rsidP="00B939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939E7" w:rsidRPr="00B939E7" w14:paraId="6470E171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63CC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F5815F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get data</w:t>
            </w:r>
          </w:p>
        </w:tc>
      </w:tr>
      <w:tr w:rsidR="00B939E7" w:rsidRPr="00B939E7" w14:paraId="416F6BE6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9446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9634AB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send data</w:t>
            </w:r>
          </w:p>
        </w:tc>
      </w:tr>
      <w:tr w:rsidR="00B939E7" w:rsidRPr="00B939E7" w14:paraId="6C3CF102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200F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659C08E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B939E7" w:rsidRPr="00B939E7" w14:paraId="089C3EBF" w14:textId="77777777" w:rsidTr="00B93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C971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E9AEDA9" w14:textId="77777777" w:rsidR="00B939E7" w:rsidRPr="00B939E7" w:rsidRDefault="00B939E7" w:rsidP="00B939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39E7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14:paraId="6D1FCA66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49CE25C">
          <v:rect id="_x0000_i1033" style="width:0;height:1.5pt" o:hralign="center" o:hrstd="t" o:hr="t" fillcolor="#a0a0a0" stroked="f"/>
        </w:pict>
      </w:r>
    </w:p>
    <w:p w14:paraId="77A4A0EA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✔️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your case:</w:t>
      </w:r>
    </w:p>
    <w:p w14:paraId="01BE2693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method: 'POST'</w:t>
      </w:r>
    </w:p>
    <w:p w14:paraId="76DA88B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14:paraId="38BC31A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“I am sending data to server”</w:t>
      </w:r>
    </w:p>
    <w:p w14:paraId="26CA65D5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1A4EC2B">
          <v:rect id="_x0000_i1034" style="width:0;height:1.5pt" o:hralign="center" o:hrstd="t" o:hr="t" fillcolor="#a0a0a0" stroked="f"/>
        </w:pict>
      </w:r>
    </w:p>
    <w:p w14:paraId="3DB167C2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flow</w:t>
      </w:r>
    </w:p>
    <w:p w14:paraId="59E64CF9" w14:textId="77777777" w:rsidR="00B939E7" w:rsidRPr="00B939E7" w:rsidRDefault="00B939E7" w:rsidP="00B939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User fills form </w:t>
      </w:r>
    </w:p>
    <w:p w14:paraId="7323E1F1" w14:textId="77777777" w:rsidR="00B939E7" w:rsidRPr="00B939E7" w:rsidRDefault="00B939E7" w:rsidP="00B939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JS collects data </w:t>
      </w:r>
    </w:p>
    <w:p w14:paraId="429FD38F" w14:textId="77777777" w:rsidR="00B939E7" w:rsidRPr="00B939E7" w:rsidRDefault="00B939E7" w:rsidP="00B939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sends it to </w:t>
      </w:r>
      <w:r w:rsidRPr="00B939E7">
        <w:rPr>
          <w:rFonts w:ascii="Courier New" w:eastAsia="Times New Roman" w:hAnsi="Courier New" w:cs="Courier New"/>
          <w:sz w:val="20"/>
          <w:szCs w:val="20"/>
        </w:rPr>
        <w:t>/add-item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83FC47" w14:textId="77777777" w:rsidR="00B939E7" w:rsidRPr="00B939E7" w:rsidRDefault="00B939E7" w:rsidP="00B939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Server receives it </w:t>
      </w:r>
    </w:p>
    <w:p w14:paraId="4A71F5C7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F04F420">
          <v:rect id="_x0000_i1035" style="width:0;height:1.5pt" o:hralign="center" o:hrstd="t" o:hr="t" fillcolor="#a0a0a0" stroked="f"/>
        </w:pict>
      </w:r>
    </w:p>
    <w:p w14:paraId="10EE9FC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What 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body: </w:t>
      </w:r>
      <w:proofErr w:type="spell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formData</w:t>
      </w:r>
      <w:proofErr w:type="spell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D751A0B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This is the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actual data being sent</w:t>
      </w:r>
    </w:p>
    <w:p w14:paraId="0074F609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</w:p>
    <w:p w14:paraId="220F692D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444295C7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“Send all form inputs to backend”</w:t>
      </w:r>
    </w:p>
    <w:p w14:paraId="4978BBA3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C166CE8">
          <v:rect id="_x0000_i1036" style="width:0;height:1.5pt" o:hralign="center" o:hrstd="t" o:hr="t" fillcolor="#a0a0a0" stroked="f"/>
        </w:pict>
      </w:r>
    </w:p>
    <w:p w14:paraId="37C3312F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</w:p>
    <w:p w14:paraId="5642B12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(res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console.log(data))</w:t>
      </w:r>
    </w:p>
    <w:p w14:paraId="579370F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35CCEBA">
          <v:rect id="_x0000_i1037" style="width:0;height:1.5pt" o:hralign="center" o:hrstd="t" o:hr="t" fillcolor="#a0a0a0" stroked="f"/>
        </w:pict>
      </w:r>
    </w:p>
    <w:p w14:paraId="4E61DCB1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Step-by-step:</w:t>
      </w:r>
    </w:p>
    <w:p w14:paraId="1B5C6325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939E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responds</w:t>
      </w:r>
    </w:p>
    <w:p w14:paraId="42544B0C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res</w:t>
      </w:r>
    </w:p>
    <w:p w14:paraId="36CFE593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raw response</w:t>
      </w:r>
    </w:p>
    <w:p w14:paraId="60A7068D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A73BC97">
          <v:rect id="_x0000_i1038" style="width:0;height:1.5pt" o:hralign="center" o:hrstd="t" o:hr="t" fillcolor="#a0a0a0" stroked="f"/>
        </w:pict>
      </w:r>
    </w:p>
    <w:p w14:paraId="02B33A60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939E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 to JSON</w:t>
      </w:r>
    </w:p>
    <w:p w14:paraId="30D31E9C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</w:p>
    <w:p w14:paraId="2E4A272F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parse response into usable data</w:t>
      </w:r>
    </w:p>
    <w:p w14:paraId="6DCDFEC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516D2FB">
          <v:rect id="_x0000_i1039" style="width:0;height:1.5pt" o:hralign="center" o:hrstd="t" o:hr="t" fillcolor="#a0a0a0" stroked="f"/>
        </w:pict>
      </w:r>
    </w:p>
    <w:p w14:paraId="12B3134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B939E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data</w:t>
      </w:r>
    </w:p>
    <w:p w14:paraId="7AF814B6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data =&gt; console.log(data)</w:t>
      </w:r>
    </w:p>
    <w:p w14:paraId="1A3F7C9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now you can use it</w:t>
      </w:r>
    </w:p>
    <w:p w14:paraId="109C352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7A8D720">
          <v:rect id="_x0000_i1040" style="width:0;height:1.5pt" o:hralign="center" o:hrstd="t" o:hr="t" fillcolor="#a0a0a0" stroked="f"/>
        </w:pict>
      </w:r>
    </w:p>
    <w:p w14:paraId="53AEFF44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❌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What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</w:p>
    <w:p w14:paraId="7B83AA18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(err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(err));</w:t>
      </w:r>
    </w:p>
    <w:p w14:paraId="0521451F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handles errors (like server down, network fail)</w:t>
      </w:r>
    </w:p>
    <w:p w14:paraId="6865670A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351CEB3">
          <v:rect id="_x0000_i1041" style="width:0;height:1.5pt" o:hralign="center" o:hrstd="t" o:hr="t" fillcolor="#a0a0a0" stroked="f"/>
        </w:pict>
      </w:r>
    </w:p>
    <w:p w14:paraId="152ECDFE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Flow (Simple)</w:t>
      </w:r>
    </w:p>
    <w:p w14:paraId="3FA13734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User fills form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submit event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new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(form)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 sends data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server receives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server sends response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.then() handles response</w:t>
      </w:r>
    </w:p>
    <w:p w14:paraId="26CFACFE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4738E56">
          <v:rect id="_x0000_i1042" style="width:0;height:1.5pt" o:hralign="center" o:hrstd="t" o:hr="t" fillcolor="#a0a0a0" stroked="f"/>
        </w:pict>
      </w:r>
    </w:p>
    <w:p w14:paraId="519393AF" w14:textId="77777777" w:rsidR="00B939E7" w:rsidRPr="00B939E7" w:rsidRDefault="00B939E7" w:rsidP="00B939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handle success </w:t>
      </w:r>
    </w:p>
    <w:p w14:paraId="25958235" w14:textId="77777777" w:rsidR="00B939E7" w:rsidRPr="00B939E7" w:rsidRDefault="00B939E7" w:rsidP="00B939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handle error </w:t>
      </w:r>
    </w:p>
    <w:p w14:paraId="73B0F8BA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DDB7C72">
          <v:rect id="_x0000_i1044" style="width:0;height:1.5pt" o:hralign="center" o:hrstd="t" o:hr="t" fillcolor="#a0a0a0" stroked="f"/>
        </w:pict>
      </w:r>
    </w:p>
    <w:p w14:paraId="6742F0B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If you want next, I can show:</w:t>
      </w:r>
    </w:p>
    <w:p w14:paraId="0E1A04D6" w14:textId="77777777" w:rsidR="00B939E7" w:rsidRPr="00B939E7" w:rsidRDefault="00B939E7" w:rsidP="00B939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how backend (PHP/Laravel) receives this </w:t>
      </w:r>
    </w:p>
    <w:p w14:paraId="1738437C" w14:textId="77777777" w:rsidR="00B939E7" w:rsidRPr="00B939E7" w:rsidRDefault="00B939E7" w:rsidP="00B939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OR how to debug when data not coming </w:t>
      </w:r>
    </w:p>
    <w:p w14:paraId="6481B94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Just tell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5FAE7CDD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>.then</w:t>
      </w:r>
      <w:proofErr w:type="gramEnd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you .</w:t>
      </w:r>
      <w:proofErr w:type="spellStart"/>
      <w:r w:rsidRPr="00B939E7">
        <w:rPr>
          <w:rFonts w:ascii="Times New Roman" w:eastAsia="Times New Roman" w:hAnsi="Times New Roman" w:cs="Times New Roman"/>
          <w:sz w:val="24"/>
          <w:szCs w:val="24"/>
        </w:rPr>
        <w:t>actch</w:t>
      </w:r>
      <w:proofErr w:type="spellEnd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where you use </w:t>
      </w:r>
    </w:p>
    <w:p w14:paraId="43F90579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Good, you’re focusing on the important part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  <w:t xml:space="preserve">Let’s </w:t>
      </w: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make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39E7">
        <w:rPr>
          <w:rFonts w:ascii="Courier New" w:eastAsia="Times New Roman" w:hAnsi="Courier New" w:cs="Courier New"/>
          <w:sz w:val="20"/>
          <w:szCs w:val="20"/>
        </w:rPr>
        <w:t>.catch()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very clear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3CEF8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84228F5">
          <v:rect id="_x0000_i1045" style="width:0;height:1.5pt" o:hralign="center" o:hrstd="t" o:hr="t" fillcolor="#a0a0a0" stroked="f"/>
        </w:pict>
      </w:r>
    </w:p>
    <w:p w14:paraId="0137DC09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🔁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Where do we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use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.catch()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5700F3E0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They are used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after </w:t>
      </w:r>
      <w:proofErr w:type="gramStart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14:paraId="5A98B177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(takes time)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So it returns a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</w:p>
    <w:p w14:paraId="2EDD066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D2A2F79">
          <v:rect id="_x0000_i1046" style="width:0;height:1.5pt" o:hralign="center" o:hrstd="t" o:hr="t" fillcolor="#a0a0a0" stroked="f"/>
        </w:pict>
      </w:r>
    </w:p>
    <w:p w14:paraId="704BBE5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a Promise (simple)?</w:t>
      </w:r>
    </w:p>
    <w:p w14:paraId="24D2D5E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“I will give result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later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, not immediately”</w:t>
      </w:r>
    </w:p>
    <w:p w14:paraId="47657402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66C0115">
          <v:rect id="_x0000_i1047" style="width:0;height:1.5pt" o:hralign="center" o:hrstd="t" o:hr="t" fillcolor="#a0a0a0" stroked="f"/>
        </w:pict>
      </w:r>
    </w:p>
    <w:p w14:paraId="1A205030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Basic Structure</w:t>
      </w:r>
    </w:p>
    <w:p w14:paraId="64B104A5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.then(...)   // when success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.catch(...)  // when error</w:t>
      </w:r>
    </w:p>
    <w:p w14:paraId="760C2B85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8727172">
          <v:rect id="_x0000_i1048" style="width:0;height:1.5pt" o:hralign="center" o:hrstd="t" o:hr="t" fillcolor="#a0a0a0" stroked="f"/>
        </w:pict>
      </w:r>
    </w:p>
    <w:p w14:paraId="4BEE77A4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🟢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Success case</w:t>
      </w:r>
    </w:p>
    <w:p w14:paraId="16709ED4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14:paraId="7989F318" w14:textId="77777777" w:rsidR="00B939E7" w:rsidRPr="00B939E7" w:rsidRDefault="00B939E7" w:rsidP="00B939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request sent successfully </w:t>
      </w:r>
    </w:p>
    <w:p w14:paraId="3C3FD5E2" w14:textId="77777777" w:rsidR="00B939E7" w:rsidRPr="00B939E7" w:rsidRDefault="00B939E7" w:rsidP="00B939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server responded </w:t>
      </w:r>
    </w:p>
    <w:p w14:paraId="77FD03CF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977150E">
          <v:rect id="_x0000_i1049" style="width:0;height:1.5pt" o:hralign="center" o:hrstd="t" o:hr="t" fillcolor="#a0a0a0" stroked="f"/>
        </w:pict>
      </w:r>
    </w:p>
    <w:p w14:paraId="40880BB1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14:paraId="3E3569EE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.then(res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())   // step 1: convert response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console.log(data);     // step 2: use data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222DA72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86F907B">
          <v:rect id="_x0000_i1050" style="width:0;height:1.5pt" o:hralign="center" o:hrstd="t" o:hr="t" fillcolor="#a0a0a0" stroked="f"/>
        </w:pict>
      </w:r>
    </w:p>
    <w:p w14:paraId="4C716465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 </w:t>
      </w:r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525548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convert response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Second </w:t>
      </w:r>
      <w:r w:rsidRPr="00B939E7">
        <w:rPr>
          <w:rFonts w:ascii="Courier New" w:eastAsia="Times New Roman" w:hAnsi="Courier New" w:cs="Courier New"/>
          <w:sz w:val="20"/>
          <w:szCs w:val="20"/>
        </w:rPr>
        <w:t>.then()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use actual data</w:t>
      </w:r>
    </w:p>
    <w:p w14:paraId="74279C3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B0682B8">
          <v:rect id="_x0000_i1051" style="width:0;height:1.5pt" o:hralign="center" o:hrstd="t" o:hr="t" fillcolor="#a0a0a0" stroked="f"/>
        </w:pict>
      </w:r>
    </w:p>
    <w:p w14:paraId="2EA11BD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🔴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→ Error case</w:t>
      </w:r>
    </w:p>
    <w:p w14:paraId="75B6A92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14:paraId="7B841C06" w14:textId="77777777" w:rsidR="00B939E7" w:rsidRPr="00B939E7" w:rsidRDefault="00B939E7" w:rsidP="00B93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internet issue </w:t>
      </w:r>
    </w:p>
    <w:p w14:paraId="163410E3" w14:textId="77777777" w:rsidR="00B939E7" w:rsidRPr="00B939E7" w:rsidRDefault="00B939E7" w:rsidP="00B93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server down </w:t>
      </w:r>
    </w:p>
    <w:p w14:paraId="66788DEF" w14:textId="77777777" w:rsidR="00B939E7" w:rsidRPr="00B939E7" w:rsidRDefault="00B939E7" w:rsidP="00B93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wrong URL </w:t>
      </w:r>
    </w:p>
    <w:p w14:paraId="39E9EFE1" w14:textId="77777777" w:rsidR="00B939E7" w:rsidRPr="00B939E7" w:rsidRDefault="00B939E7" w:rsidP="00B939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request fails </w:t>
      </w:r>
    </w:p>
    <w:p w14:paraId="5EA44D5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3D1A3FD">
          <v:rect id="_x0000_i1052" style="width:0;height:1.5pt" o:hralign="center" o:hrstd="t" o:hr="t" fillcolor="#a0a0a0" stroked="f"/>
        </w:pict>
      </w:r>
    </w:p>
    <w:p w14:paraId="60383B87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>Example:</w:t>
      </w:r>
    </w:p>
    <w:p w14:paraId="68508EF8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.then(res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console.log(data);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.catch(err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("Error:", err);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7589B3A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C8CDDE7">
          <v:rect id="_x0000_i1053" style="width:0;height:1.5pt" o:hralign="center" o:hrstd="t" o:hr="t" fillcolor="#a0a0a0" stroked="f"/>
        </w:pict>
      </w:r>
    </w:p>
    <w:p w14:paraId="3EBD2B23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Analogy</w:t>
      </w:r>
    </w:p>
    <w:p w14:paraId="7A2CBD18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Think like ordering food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🍔</w:t>
      </w:r>
    </w:p>
    <w:p w14:paraId="215F4AB1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  → order placed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.then()  → food arrived </w:t>
      </w:r>
      <w:r w:rsidRPr="00B939E7">
        <w:rPr>
          <w:rFonts w:ascii="Segoe UI Emoji" w:eastAsia="Times New Roman" w:hAnsi="Segoe UI Emoji" w:cs="Segoe UI Emoji"/>
          <w:sz w:val="20"/>
          <w:szCs w:val="20"/>
        </w:rPr>
        <w:t>✅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.catch() → restaurant closed </w:t>
      </w:r>
      <w:r w:rsidRPr="00B939E7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5FC11D46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329BB37">
          <v:rect id="_x0000_i1054" style="width:0;height:1.5pt" o:hralign="center" o:hrstd="t" o:hr="t" fillcolor="#a0a0a0" stroked="f"/>
        </w:pict>
      </w:r>
    </w:p>
    <w:p w14:paraId="0E8CF062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Note</w:t>
      </w:r>
    </w:p>
    <w:p w14:paraId="4FEE8CEF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only handles network errors</w:t>
      </w:r>
    </w:p>
    <w:p w14:paraId="0DA1828C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If server returns error like </w:t>
      </w:r>
      <w:r w:rsidRPr="00B939E7">
        <w:rPr>
          <w:rFonts w:ascii="Courier New" w:eastAsia="Times New Roman" w:hAnsi="Courier New" w:cs="Courier New"/>
          <w:sz w:val="20"/>
          <w:szCs w:val="20"/>
        </w:rPr>
        <w:t>500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939E7">
        <w:rPr>
          <w:rFonts w:ascii="Courier New" w:eastAsia="Times New Roman" w:hAnsi="Courier New" w:cs="Courier New"/>
          <w:sz w:val="20"/>
          <w:szCs w:val="20"/>
        </w:rPr>
        <w:t>404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  <w:t xml:space="preserve">it still goes </w:t>
      </w: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into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😮</w:t>
      </w:r>
    </w:p>
    <w:p w14:paraId="0819E08C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2FFEDB7">
          <v:rect id="_x0000_i1055" style="width:0;height:1.5pt" o:hralign="center" o:hrstd="t" o:hr="t" fillcolor="#a0a0a0" stroked="f"/>
        </w:pict>
      </w:r>
    </w:p>
    <w:p w14:paraId="63C80A5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Handle that properly:</w:t>
      </w:r>
    </w:p>
    <w:p w14:paraId="0C4271C6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.then(res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    throw new Error("Server error");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console.log(data);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.catch(err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(err);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6C13603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F4F8349">
          <v:rect id="_x0000_i1056" style="width:0;height:1.5pt" o:hralign="center" o:hrstd="t" o:hr="t" fillcolor="#a0a0a0" stroked="f"/>
        </w:pict>
      </w:r>
    </w:p>
    <w:p w14:paraId="3E5E1889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🧾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Flow</w:t>
      </w:r>
    </w:p>
    <w:p w14:paraId="3AE0066D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.then() → success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.then() → process data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.catch() → error (if something breaks)</w:t>
      </w:r>
    </w:p>
    <w:p w14:paraId="3F636874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86C7764">
          <v:rect id="_x0000_i1057" style="width:0;height:1.5pt" o:hralign="center" o:hrstd="t" o:hr="t" fillcolor="#a0a0a0" stroked="f"/>
        </w:pict>
      </w:r>
    </w:p>
    <w:p w14:paraId="63AAF059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Short Answer</w:t>
      </w:r>
    </w:p>
    <w:p w14:paraId="2FD367BD" w14:textId="77777777" w:rsidR="00B939E7" w:rsidRPr="00B939E7" w:rsidRDefault="00B939E7" w:rsidP="00B939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runs when request succeeds </w:t>
      </w:r>
    </w:p>
    <w:p w14:paraId="5C3F9C98" w14:textId="77777777" w:rsidR="00B939E7" w:rsidRPr="00B939E7" w:rsidRDefault="00B939E7" w:rsidP="00B939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runs when request fails </w:t>
      </w:r>
    </w:p>
    <w:p w14:paraId="0F675262" w14:textId="77777777" w:rsidR="00B939E7" w:rsidRPr="00B939E7" w:rsidRDefault="00B939E7" w:rsidP="00B939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both are used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after </w:t>
      </w:r>
      <w:proofErr w:type="gramStart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D020F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42CF212">
          <v:rect id="_x0000_i1058" style="width:0;height:1.5pt" o:hralign="center" o:hrstd="t" o:hr="t" fillcolor="#a0a0a0" stroked="f"/>
        </w:pict>
      </w:r>
    </w:p>
    <w:p w14:paraId="108C7EE4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If you want next, I can show:</w:t>
      </w:r>
    </w:p>
    <w:p w14:paraId="78ECB349" w14:textId="77777777" w:rsidR="00B939E7" w:rsidRPr="00B939E7" w:rsidRDefault="00B939E7" w:rsidP="00B939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difference </w:t>
      </w: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B939E7">
        <w:rPr>
          <w:rFonts w:ascii="Courier New" w:eastAsia="Times New Roman" w:hAnsi="Courier New" w:cs="Courier New"/>
          <w:sz w:val="20"/>
          <w:szCs w:val="20"/>
        </w:rPr>
        <w:t>async/await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(very important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BA6FC25" w14:textId="77777777" w:rsidR="00B939E7" w:rsidRPr="00B939E7" w:rsidRDefault="00B939E7" w:rsidP="00B939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or common mistakes beginners make </w:t>
      </w:r>
    </w:p>
    <w:p w14:paraId="1A96E9F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Great — you’re asking the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right low-level questions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Let’s break each doubt clearly.</w:t>
      </w:r>
    </w:p>
    <w:p w14:paraId="2A9A3EE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B4F85F7">
          <v:rect id="_x0000_i1059" style="width:0;height:1.5pt" o:hralign="center" o:hrstd="t" o:hr="t" fillcolor="#a0a0a0" stroked="f"/>
        </w:pict>
      </w:r>
    </w:p>
    <w:p w14:paraId="7A6C417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res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before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.json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619583D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(res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())</w:t>
      </w:r>
    </w:p>
    <w:p w14:paraId="355AF18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res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object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</w:p>
    <w:p w14:paraId="7CEFB76E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NOT your data yet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5CE170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4D31E04">
          <v:rect id="_x0000_i1060" style="width:0;height:1.5pt" o:hralign="center" o:hrstd="t" o:hr="t" fillcolor="#a0a0a0" stroked="f"/>
        </w:pict>
      </w:r>
    </w:p>
    <w:p w14:paraId="6D413D82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</w:t>
      </w:r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res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actually looks</w:t>
      </w:r>
    </w:p>
    <w:p w14:paraId="7AE18A6D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If you log it:</w:t>
      </w:r>
    </w:p>
    <w:p w14:paraId="39886E82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(res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console.log(res);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42045542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You’ll see something like:</w:t>
      </w:r>
    </w:p>
    <w:p w14:paraId="3B478B43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Response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ReadableStream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bodyUsed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: false,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status: 200,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ok: true,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statusText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: "OK",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headers: Headers,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url: "http://localhost/add-item"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2B64B5A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233254B">
          <v:rect id="_x0000_i1061" style="width:0;height:1.5pt" o:hralign="center" o:hrstd="t" o:hr="t" fillcolor="#a0a0a0" stroked="f"/>
        </w:pict>
      </w:r>
    </w:p>
    <w:p w14:paraId="66759682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</w:t>
      </w:r>
    </w:p>
    <w:p w14:paraId="481BD8C3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Your actual data is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inside the body (stream)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cannot read it directly</w:t>
      </w:r>
    </w:p>
    <w:p w14:paraId="6F577B04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That’s why we use:</w:t>
      </w:r>
    </w:p>
    <w:p w14:paraId="0A1741E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</w:p>
    <w:p w14:paraId="3948726B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F2A7DAB">
          <v:rect id="_x0000_i1062" style="width:0;height:1.5pt" o:hralign="center" o:hrstd="t" o:hr="t" fillcolor="#a0a0a0" stroked="f"/>
        </w:pict>
      </w:r>
    </w:p>
    <w:p w14:paraId="2B5A467E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🧃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Why </w:t>
      </w:r>
      <w:proofErr w:type="spellStart"/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414F1E8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extracts and converts body → JavaScript object</w:t>
      </w:r>
    </w:p>
    <w:p w14:paraId="1352D0D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Example server response:</w:t>
      </w:r>
    </w:p>
    <w:p w14:paraId="6B22EA53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"name": "John",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"status": "success"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58455A8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30D6F043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</w:p>
    <w:p w14:paraId="40CC1933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becomes:</w:t>
      </w:r>
    </w:p>
    <w:p w14:paraId="70EF91B7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: "John", status: "success" }</w:t>
      </w:r>
    </w:p>
    <w:p w14:paraId="31B611AB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C23F7A4">
          <v:rect id="_x0000_i1063" style="width:0;height:1.5pt" o:hralign="center" o:hrstd="t" o:hr="t" fillcolor="#a0a0a0" stroked="f"/>
        </w:pict>
      </w:r>
    </w:p>
    <w:p w14:paraId="30D08E16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Why 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second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(data =&gt; ...)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</w:p>
    <w:p w14:paraId="4BE7A7F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 xml:space="preserve">(res =&gt;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console.log(data);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1123EE53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ALSO returns a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</w:p>
    <w:p w14:paraId="2A7AAB17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F024907" w14:textId="77777777" w:rsidR="00B939E7" w:rsidRPr="00B939E7" w:rsidRDefault="00B939E7" w:rsidP="00B939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convert response </w:t>
      </w:r>
    </w:p>
    <w:p w14:paraId="55B869CF" w14:textId="77777777" w:rsidR="00B939E7" w:rsidRPr="00B939E7" w:rsidRDefault="00B939E7" w:rsidP="00B939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second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get actual data </w:t>
      </w:r>
    </w:p>
    <w:p w14:paraId="1EC002FE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1AE0256C">
          <v:rect id="_x0000_i1064" style="width:0;height:1.5pt" o:hralign="center" o:hrstd="t" o:hr="t" fillcolor="#a0a0a0" stroked="f"/>
        </w:pict>
      </w:r>
    </w:p>
    <w:p w14:paraId="473F871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❓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“</w:t>
      </w:r>
      <w:proofErr w:type="gramStart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</w:t>
      </w:r>
      <w:proofErr w:type="gram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inbuilt ah?”</w:t>
      </w:r>
    </w:p>
    <w:p w14:paraId="6B2F504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1126BCF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data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is just a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name you chose</w:t>
      </w:r>
    </w:p>
    <w:p w14:paraId="162BD9D9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You can rename it:</w:t>
      </w:r>
    </w:p>
    <w:p w14:paraId="2B512151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(result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console.log(result);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6277DED7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Same thing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✔️</w:t>
      </w:r>
    </w:p>
    <w:p w14:paraId="2BACC3B6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40867B8">
          <v:rect id="_x0000_i1065" style="width:0;height:1.5pt" o:hralign="center" o:hrstd="t" o:hr="t" fillcolor="#a0a0a0" stroked="f"/>
        </w:pict>
      </w:r>
    </w:p>
    <w:p w14:paraId="1DDCDC49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❓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What is </w:t>
      </w:r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err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3CFB94B7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(err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(err);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1A85132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err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= error object</w:t>
      </w:r>
    </w:p>
    <w:p w14:paraId="7E3CEE32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17FBC42">
          <v:rect id="_x0000_i1066" style="width:0;height:1.5pt" o:hralign="center" o:hrstd="t" o:hr="t" fillcolor="#a0a0a0" stroked="f"/>
        </w:pict>
      </w:r>
    </w:p>
    <w:p w14:paraId="028B005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🔍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it looks like</w:t>
      </w:r>
    </w:p>
    <w:p w14:paraId="29997734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F7EDF0E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: Failed to fetch</w:t>
      </w:r>
    </w:p>
    <w:p w14:paraId="414012C6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521D04F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Error: Server error</w:t>
      </w:r>
    </w:p>
    <w:p w14:paraId="3E54DCDD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4C661594">
          <v:rect id="_x0000_i1067" style="width:0;height:1.5pt" o:hralign="center" o:hrstd="t" o:hr="t" fillcolor="#a0a0a0" stroked="f"/>
        </w:pict>
      </w:r>
    </w:p>
    <w:p w14:paraId="58A9CF4B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</w:t>
      </w:r>
    </w:p>
    <w:p w14:paraId="05825541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.catch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catch backend errors automatically</w:t>
      </w:r>
    </w:p>
    <w:p w14:paraId="740D4C64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It only catches:</w:t>
      </w:r>
    </w:p>
    <w:p w14:paraId="3D3897DB" w14:textId="77777777" w:rsidR="00B939E7" w:rsidRPr="00B939E7" w:rsidRDefault="00B939E7" w:rsidP="00B939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network failure </w:t>
      </w:r>
    </w:p>
    <w:p w14:paraId="3F268C64" w14:textId="77777777" w:rsidR="00B939E7" w:rsidRPr="00B939E7" w:rsidRDefault="00B939E7" w:rsidP="00B939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JS errors </w:t>
      </w:r>
    </w:p>
    <w:p w14:paraId="44E4BE61" w14:textId="77777777" w:rsidR="00B939E7" w:rsidRPr="00B939E7" w:rsidRDefault="00B939E7" w:rsidP="00B939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manually thrown errors </w:t>
      </w:r>
    </w:p>
    <w:p w14:paraId="16687837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356B44C">
          <v:rect id="_x0000_i1068" style="width:0;height:1.5pt" o:hralign="center" o:hrstd="t" o:hr="t" fillcolor="#a0a0a0" stroked="f"/>
        </w:pict>
      </w:r>
    </w:p>
    <w:p w14:paraId="40D89BD0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🚨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is </w:t>
      </w:r>
      <w:proofErr w:type="spellStart"/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res.ok</w:t>
      </w:r>
      <w:proofErr w:type="spellEnd"/>
      <w:proofErr w:type="gram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?</w:t>
      </w:r>
    </w:p>
    <w:p w14:paraId="50DE5F7D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.ok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throw new Error("Server error");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E0231F2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04F7FCF">
          <v:rect id="_x0000_i1069" style="width:0;height:1.5pt" o:hralign="center" o:hrstd="t" o:hr="t" fillcolor="#a0a0a0" stroked="f"/>
        </w:pict>
      </w:r>
    </w:p>
    <w:p w14:paraId="35431490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B939E7">
        <w:rPr>
          <w:rFonts w:ascii="Courier New" w:eastAsia="Times New Roman" w:hAnsi="Courier New" w:cs="Courier New"/>
          <w:b/>
          <w:bCs/>
          <w:sz w:val="20"/>
          <w:szCs w:val="20"/>
        </w:rPr>
        <w:t>res.ok</w:t>
      </w:r>
      <w:proofErr w:type="spellEnd"/>
      <w:proofErr w:type="gramEnd"/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meaning:</w:t>
      </w:r>
    </w:p>
    <w:p w14:paraId="6978B7B2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true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request successful (status 200–299)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br/>
      </w: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E7">
        <w:rPr>
          <w:rFonts w:ascii="Courier New" w:eastAsia="Times New Roman" w:hAnsi="Courier New" w:cs="Courier New"/>
          <w:sz w:val="20"/>
          <w:szCs w:val="20"/>
        </w:rPr>
        <w:t>false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→ error (404, 500, etc.)</w:t>
      </w:r>
    </w:p>
    <w:p w14:paraId="572C0A45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74E6E483">
          <v:rect id="_x0000_i1070" style="width:0;height:1.5pt" o:hralign="center" o:hrstd="t" o:hr="t" fillcolor="#a0a0a0" stroked="f"/>
        </w:pict>
      </w:r>
    </w:p>
    <w:p w14:paraId="4F92D467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14:paraId="4EEB5D5E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Success</w:t>
      </w:r>
    </w:p>
    <w:p w14:paraId="3669B2D8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status: 200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ok: true</w:t>
      </w:r>
    </w:p>
    <w:p w14:paraId="0FFEDE31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58D97E42">
          <v:rect id="_x0000_i1071" style="width:0;height:1.5pt" o:hralign="center" o:hrstd="t" o:hr="t" fillcolor="#a0a0a0" stroked="f"/>
        </w:pict>
      </w:r>
    </w:p>
    <w:p w14:paraId="3F9EA97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39E7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B939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Error</w:t>
      </w:r>
    </w:p>
    <w:p w14:paraId="44D8CFEA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status: 404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ok: false</w:t>
      </w:r>
    </w:p>
    <w:p w14:paraId="4CAD23FE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ACD8FCE">
          <v:rect id="_x0000_i1072" style="width:0;height:1.5pt" o:hralign="center" o:hrstd="t" o:hr="t" fillcolor="#a0a0a0" stroked="f"/>
        </w:pict>
      </w:r>
    </w:p>
    <w:p w14:paraId="294A94E7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💥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we check </w:t>
      </w:r>
      <w:proofErr w:type="spellStart"/>
      <w:proofErr w:type="gramStart"/>
      <w:r w:rsidRPr="00B939E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res.ok</w:t>
      </w:r>
      <w:proofErr w:type="spellEnd"/>
      <w:proofErr w:type="gramEnd"/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D3F1C4A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692D0977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)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does NOT fail for HTTP errors </w:t>
      </w:r>
      <w:r w:rsidRPr="00B939E7">
        <w:rPr>
          <w:rFonts w:ascii="Segoe UI Emoji" w:eastAsia="Times New Roman" w:hAnsi="Segoe UI Emoji" w:cs="Segoe UI Emoji"/>
          <w:sz w:val="24"/>
          <w:szCs w:val="24"/>
        </w:rPr>
        <w:t>😮</w:t>
      </w:r>
    </w:p>
    <w:p w14:paraId="7FD0F81D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Even if:</w:t>
      </w:r>
    </w:p>
    <w:p w14:paraId="0ECB613B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t>status: 500</w:t>
      </w:r>
    </w:p>
    <w:p w14:paraId="2B5DCF1B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 it still goes </w:t>
      </w:r>
      <w:proofErr w:type="gramStart"/>
      <w:r w:rsidRPr="00B939E7">
        <w:rPr>
          <w:rFonts w:ascii="Times New Roman" w:eastAsia="Times New Roman" w:hAnsi="Times New Roman" w:cs="Times New Roman"/>
          <w:sz w:val="24"/>
          <w:szCs w:val="24"/>
        </w:rPr>
        <w:t xml:space="preserve">into </w:t>
      </w:r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</w:t>
      </w:r>
    </w:p>
    <w:p w14:paraId="48DEFAE7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2B12A5E8">
          <v:rect id="_x0000_i1073" style="width:0;height:1.5pt" o:hralign="center" o:hrstd="t" o:hr="t" fillcolor="#a0a0a0" stroked="f"/>
        </w:pict>
      </w:r>
    </w:p>
    <w:p w14:paraId="2D4C3D52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9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939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 we manually handle it:</w:t>
      </w:r>
    </w:p>
    <w:p w14:paraId="60D93E9D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(res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    throw new Error("Server error");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09440659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0573877B">
          <v:rect id="_x0000_i1074" style="width:0;height:1.5pt" o:hralign="center" o:hrstd="t" o:hr="t" fillcolor="#a0a0a0" stroked="f"/>
        </w:pict>
      </w:r>
    </w:p>
    <w:p w14:paraId="11B43ABC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Flow (Clear)</w:t>
      </w:r>
    </w:p>
    <w:p w14:paraId="4A3DECD4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'/add-item',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method: 'POST',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body: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.then(res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console.log(res); // raw response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if (!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    throw new Error("Server error");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(); // convert body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.then(data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console.log(data); // actual data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.catch(err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(err); // error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44B35323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3C213720">
          <v:rect id="_x0000_i1075" style="width:0;height:1.5pt" o:hralign="center" o:hrstd="t" o:hr="t" fillcolor="#a0a0a0" stroked="f"/>
        </w:pict>
      </w:r>
    </w:p>
    <w:p w14:paraId="2E89428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Understanding</w:t>
      </w:r>
    </w:p>
    <w:p w14:paraId="62CAF715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39E7">
        <w:rPr>
          <w:rFonts w:ascii="Courier New" w:eastAsia="Times New Roman" w:hAnsi="Courier New" w:cs="Courier New"/>
          <w:sz w:val="20"/>
          <w:szCs w:val="20"/>
        </w:rPr>
        <w:lastRenderedPageBreak/>
        <w:t>res        → full response (metadata + body)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() → extract body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data       → actual usable data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err        → error object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ok         → request success or not</w:t>
      </w:r>
    </w:p>
    <w:p w14:paraId="1F75D4FF" w14:textId="77777777" w:rsidR="00B939E7" w:rsidRPr="00B939E7" w:rsidRDefault="00B939E7" w:rsidP="00B9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pict w14:anchorId="614C9E5D">
          <v:rect id="_x0000_i1076" style="width:0;height:1.5pt" o:hralign="center" o:hrstd="t" o:hr="t" fillcolor="#a0a0a0" stroked="f"/>
        </w:pict>
      </w:r>
    </w:p>
    <w:p w14:paraId="0678F17D" w14:textId="77777777" w:rsidR="00B939E7" w:rsidRPr="00B939E7" w:rsidRDefault="00B939E7" w:rsidP="00B93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9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B93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Tip (Debugging)</w:t>
      </w:r>
    </w:p>
    <w:p w14:paraId="68D4FA63" w14:textId="77777777" w:rsidR="00B939E7" w:rsidRPr="00B939E7" w:rsidRDefault="00B939E7" w:rsidP="00B9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9E7">
        <w:rPr>
          <w:rFonts w:ascii="Times New Roman" w:eastAsia="Times New Roman" w:hAnsi="Times New Roman" w:cs="Times New Roman"/>
          <w:sz w:val="24"/>
          <w:szCs w:val="24"/>
        </w:rPr>
        <w:t>Always do this while learning:</w:t>
      </w:r>
    </w:p>
    <w:p w14:paraId="4D9687B9" w14:textId="77777777" w:rsidR="00B939E7" w:rsidRPr="00B939E7" w:rsidRDefault="00B939E7" w:rsidP="00B93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39E7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B939E7">
        <w:rPr>
          <w:rFonts w:ascii="Courier New" w:eastAsia="Times New Roman" w:hAnsi="Courier New" w:cs="Courier New"/>
          <w:sz w:val="20"/>
          <w:szCs w:val="20"/>
        </w:rPr>
        <w:t>(res =&gt; {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console.log("STATUS:",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console.log("OK:",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res.ok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B939E7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B939E7">
        <w:rPr>
          <w:rFonts w:ascii="Courier New" w:eastAsia="Times New Roman" w:hAnsi="Courier New" w:cs="Courier New"/>
          <w:sz w:val="20"/>
          <w:szCs w:val="20"/>
        </w:rPr>
        <w:t>();</w:t>
      </w:r>
      <w:r w:rsidRPr="00B939E7">
        <w:rPr>
          <w:rFonts w:ascii="Courier New" w:eastAsia="Times New Roman" w:hAnsi="Courier New" w:cs="Courier New"/>
          <w:sz w:val="20"/>
          <w:szCs w:val="20"/>
        </w:rPr>
        <w:br/>
        <w:t>})</w:t>
      </w:r>
    </w:p>
    <w:p w14:paraId="2B6CAD08" w14:textId="33ABAF3C" w:rsidR="00D7605E" w:rsidRPr="00B939E7" w:rsidRDefault="00D7605E" w:rsidP="00B939E7"/>
    <w:sectPr w:rsidR="00D7605E" w:rsidRPr="00B939E7" w:rsidSect="000F6147">
      <w:headerReference w:type="default" r:id="rId8"/>
      <w:footerReference w:type="default" r:id="rId9"/>
      <w:pgSz w:w="11906" w:h="16838" w:code="9"/>
      <w:pgMar w:top="1258" w:right="1717" w:bottom="1179" w:left="17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9333E" w14:textId="77777777" w:rsidR="00C4269E" w:rsidRDefault="00C4269E" w:rsidP="006E0FDA">
      <w:pPr>
        <w:spacing w:after="0" w:line="240" w:lineRule="auto"/>
      </w:pPr>
      <w:r>
        <w:separator/>
      </w:r>
    </w:p>
  </w:endnote>
  <w:endnote w:type="continuationSeparator" w:id="0">
    <w:p w14:paraId="0347A457" w14:textId="77777777" w:rsidR="00C4269E" w:rsidRDefault="00C4269E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A82D3" w14:textId="77777777" w:rsidR="00D7605E" w:rsidRDefault="00C4269E">
    <w:pPr>
      <w:pStyle w:val="first"/>
      <w:spacing w:after="0" w:line="240" w:lineRule="auto"/>
      <w:jc w:val="center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  <w:p w14:paraId="44399AE4" w14:textId="77777777" w:rsidR="00D7605E" w:rsidRDefault="00D7605E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BAD39" w14:textId="77777777" w:rsidR="00C4269E" w:rsidRDefault="00C4269E" w:rsidP="006E0FDA">
      <w:pPr>
        <w:spacing w:after="0" w:line="240" w:lineRule="auto"/>
      </w:pPr>
      <w:r>
        <w:separator/>
      </w:r>
    </w:p>
  </w:footnote>
  <w:footnote w:type="continuationSeparator" w:id="0">
    <w:p w14:paraId="41A95D29" w14:textId="77777777" w:rsidR="00C4269E" w:rsidRDefault="00C4269E" w:rsidP="006E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D9F5" w14:textId="77777777" w:rsidR="00D7605E" w:rsidRDefault="00C4269E">
    <w:pPr>
      <w:pBdr>
        <w:bottom w:val="single" w:sz="7" w:space="0" w:color="auto"/>
      </w:pBdr>
      <w:spacing w:after="0" w:line="240" w:lineRule="auto"/>
      <w:jc w:val="right"/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NOTICE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3865"/>
    <w:multiLevelType w:val="multilevel"/>
    <w:tmpl w:val="92F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6EE"/>
    <w:multiLevelType w:val="multilevel"/>
    <w:tmpl w:val="B91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7528"/>
    <w:multiLevelType w:val="multilevel"/>
    <w:tmpl w:val="B78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17F1D"/>
    <w:multiLevelType w:val="multilevel"/>
    <w:tmpl w:val="B99A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8480B"/>
    <w:multiLevelType w:val="hybridMultilevel"/>
    <w:tmpl w:val="46385116"/>
    <w:lvl w:ilvl="0" w:tplc="2319023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F075A89"/>
    <w:multiLevelType w:val="multilevel"/>
    <w:tmpl w:val="04F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D752B"/>
    <w:multiLevelType w:val="multilevel"/>
    <w:tmpl w:val="848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900A6"/>
    <w:multiLevelType w:val="multilevel"/>
    <w:tmpl w:val="075E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45BF7"/>
    <w:multiLevelType w:val="multilevel"/>
    <w:tmpl w:val="CF48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A6BAC"/>
    <w:multiLevelType w:val="multilevel"/>
    <w:tmpl w:val="04B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420307"/>
    <w:multiLevelType w:val="multilevel"/>
    <w:tmpl w:val="CB1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810B4"/>
    <w:multiLevelType w:val="multilevel"/>
    <w:tmpl w:val="DF1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70AB6"/>
    <w:multiLevelType w:val="multilevel"/>
    <w:tmpl w:val="5452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5A81E48"/>
    <w:multiLevelType w:val="hybridMultilevel"/>
    <w:tmpl w:val="DC203BB0"/>
    <w:lvl w:ilvl="0" w:tplc="14483683">
      <w:start w:val="1"/>
      <w:numFmt w:val="decimal"/>
      <w:lvlText w:val="%1."/>
      <w:lvlJc w:val="left"/>
      <w:pPr>
        <w:ind w:left="720" w:hanging="360"/>
      </w:pPr>
    </w:lvl>
    <w:lvl w:ilvl="1" w:tplc="14483683" w:tentative="1">
      <w:start w:val="1"/>
      <w:numFmt w:val="lowerLetter"/>
      <w:lvlText w:val="%2."/>
      <w:lvlJc w:val="left"/>
      <w:pPr>
        <w:ind w:left="1440" w:hanging="360"/>
      </w:pPr>
    </w:lvl>
    <w:lvl w:ilvl="2" w:tplc="14483683" w:tentative="1">
      <w:start w:val="1"/>
      <w:numFmt w:val="lowerRoman"/>
      <w:lvlText w:val="%3."/>
      <w:lvlJc w:val="right"/>
      <w:pPr>
        <w:ind w:left="2160" w:hanging="180"/>
      </w:pPr>
    </w:lvl>
    <w:lvl w:ilvl="3" w:tplc="14483683" w:tentative="1">
      <w:start w:val="1"/>
      <w:numFmt w:val="decimal"/>
      <w:lvlText w:val="%4."/>
      <w:lvlJc w:val="left"/>
      <w:pPr>
        <w:ind w:left="2880" w:hanging="360"/>
      </w:pPr>
    </w:lvl>
    <w:lvl w:ilvl="4" w:tplc="14483683" w:tentative="1">
      <w:start w:val="1"/>
      <w:numFmt w:val="lowerLetter"/>
      <w:lvlText w:val="%5."/>
      <w:lvlJc w:val="left"/>
      <w:pPr>
        <w:ind w:left="3600" w:hanging="360"/>
      </w:pPr>
    </w:lvl>
    <w:lvl w:ilvl="5" w:tplc="14483683" w:tentative="1">
      <w:start w:val="1"/>
      <w:numFmt w:val="lowerRoman"/>
      <w:lvlText w:val="%6."/>
      <w:lvlJc w:val="right"/>
      <w:pPr>
        <w:ind w:left="4320" w:hanging="180"/>
      </w:pPr>
    </w:lvl>
    <w:lvl w:ilvl="6" w:tplc="14483683" w:tentative="1">
      <w:start w:val="1"/>
      <w:numFmt w:val="decimal"/>
      <w:lvlText w:val="%7."/>
      <w:lvlJc w:val="left"/>
      <w:pPr>
        <w:ind w:left="5040" w:hanging="360"/>
      </w:pPr>
    </w:lvl>
    <w:lvl w:ilvl="7" w:tplc="14483683" w:tentative="1">
      <w:start w:val="1"/>
      <w:numFmt w:val="lowerLetter"/>
      <w:lvlText w:val="%8."/>
      <w:lvlJc w:val="left"/>
      <w:pPr>
        <w:ind w:left="5760" w:hanging="360"/>
      </w:pPr>
    </w:lvl>
    <w:lvl w:ilvl="8" w:tplc="1448368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926C22"/>
    <w:multiLevelType w:val="multilevel"/>
    <w:tmpl w:val="510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15"/>
  </w:num>
  <w:num w:numId="5">
    <w:abstractNumId w:val="6"/>
  </w:num>
  <w:num w:numId="6">
    <w:abstractNumId w:val="5"/>
  </w:num>
  <w:num w:numId="7">
    <w:abstractNumId w:val="12"/>
  </w:num>
  <w:num w:numId="8">
    <w:abstractNumId w:val="4"/>
  </w:num>
  <w:num w:numId="9">
    <w:abstractNumId w:val="20"/>
  </w:num>
  <w:num w:numId="10">
    <w:abstractNumId w:val="9"/>
  </w:num>
  <w:num w:numId="11">
    <w:abstractNumId w:val="7"/>
  </w:num>
  <w:num w:numId="12">
    <w:abstractNumId w:val="2"/>
  </w:num>
  <w:num w:numId="13">
    <w:abstractNumId w:val="21"/>
  </w:num>
  <w:num w:numId="14">
    <w:abstractNumId w:val="3"/>
  </w:num>
  <w:num w:numId="15">
    <w:abstractNumId w:val="14"/>
  </w:num>
  <w:num w:numId="16">
    <w:abstractNumId w:val="0"/>
  </w:num>
  <w:num w:numId="17">
    <w:abstractNumId w:val="18"/>
  </w:num>
  <w:num w:numId="18">
    <w:abstractNumId w:val="8"/>
  </w:num>
  <w:num w:numId="19">
    <w:abstractNumId w:val="11"/>
  </w:num>
  <w:num w:numId="20">
    <w:abstractNumId w:val="1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939E7"/>
    <w:rsid w:val="00BD419F"/>
    <w:rsid w:val="00C4269E"/>
    <w:rsid w:val="00D7605E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7826"/>
  <w15:docId w15:val="{AF68A607-49F9-4301-B679-E5F00544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paragraph" w:styleId="Heading1">
    <w:name w:val="heading 1"/>
    <w:basedOn w:val="Normal"/>
    <w:link w:val="Heading1Char"/>
    <w:uiPriority w:val="9"/>
    <w:qFormat/>
    <w:rsid w:val="00B93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3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3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">
    <w:name w:val="first"/>
    <w:link w:val="firstCar"/>
    <w:uiPriority w:val="99"/>
    <w:semiHidden/>
    <w:unhideWhenUsed/>
    <w:rsid w:val="006E0FDA"/>
    <w:rPr>
      <w:rFonts w:ascii="Times New Roman" w:eastAsia="Times New Roman" w:hAnsi="Times New Roman" w:cs="Times New Roman"/>
      <w:sz w:val="18"/>
    </w:rPr>
  </w:style>
  <w:style w:type="character" w:customStyle="1" w:styleId="firstCar">
    <w:name w:val="firstCar"/>
    <w:link w:val="first"/>
    <w:uiPriority w:val="99"/>
    <w:semiHidden/>
    <w:unhideWhenUsed/>
    <w:rsid w:val="006E0FDA"/>
    <w:rPr>
      <w:rFonts w:ascii="Times New Roman" w:eastAsia="Times New Roman" w:hAnsi="Times New Roman" w:cs="Times New Roman"/>
      <w:sz w:val="18"/>
    </w:rPr>
  </w:style>
  <w:style w:type="paragraph" w:customStyle="1" w:styleId="Arial7">
    <w:name w:val="Arial_7"/>
    <w:link w:val="Arial7Car"/>
    <w:uiPriority w:val="99"/>
    <w:semiHidden/>
    <w:unhideWhenUsed/>
    <w:rsid w:val="006E0FDA"/>
    <w:rPr>
      <w:rFonts w:ascii="Arial" w:eastAsia="Arial" w:hAnsi="Arial" w:cs="Arial"/>
      <w:sz w:val="14"/>
    </w:rPr>
  </w:style>
  <w:style w:type="character" w:customStyle="1" w:styleId="Arial7Car">
    <w:name w:val="Arial_7Car"/>
    <w:link w:val="Arial7"/>
    <w:uiPriority w:val="99"/>
    <w:semiHidden/>
    <w:unhideWhenUsed/>
    <w:rsid w:val="006E0FDA"/>
    <w:rPr>
      <w:rFonts w:ascii="Arial" w:eastAsia="Arial" w:hAnsi="Arial" w:cs="Arial"/>
      <w:sz w:val="14"/>
    </w:rPr>
  </w:style>
  <w:style w:type="paragraph" w:customStyle="1" w:styleId="Arial8">
    <w:name w:val="Arial_8"/>
    <w:link w:val="Arial8Car"/>
    <w:uiPriority w:val="99"/>
    <w:semiHidden/>
    <w:unhideWhenUsed/>
    <w:rsid w:val="006E0FDA"/>
    <w:rPr>
      <w:rFonts w:ascii="Arial" w:eastAsia="Arial" w:hAnsi="Arial" w:cs="Arial"/>
      <w:sz w:val="16"/>
    </w:rPr>
  </w:style>
  <w:style w:type="character" w:customStyle="1" w:styleId="Arial8Car">
    <w:name w:val="Arial_8Car"/>
    <w:link w:val="Arial8"/>
    <w:uiPriority w:val="99"/>
    <w:semiHidden/>
    <w:unhideWhenUsed/>
    <w:rsid w:val="006E0FDA"/>
    <w:rPr>
      <w:rFonts w:ascii="Arial" w:eastAsia="Arial" w:hAnsi="Arial" w:cs="Arial"/>
      <w:sz w:val="16"/>
    </w:rPr>
  </w:style>
  <w:style w:type="paragraph" w:customStyle="1" w:styleId="Arial9">
    <w:name w:val="Arial_9"/>
    <w:link w:val="Arial9Car"/>
    <w:uiPriority w:val="99"/>
    <w:semiHidden/>
    <w:unhideWhenUsed/>
    <w:rsid w:val="006E0FDA"/>
    <w:rPr>
      <w:rFonts w:ascii="Arial" w:eastAsia="Arial" w:hAnsi="Arial" w:cs="Arial"/>
      <w:sz w:val="18"/>
    </w:rPr>
  </w:style>
  <w:style w:type="character" w:customStyle="1" w:styleId="Arial9Car">
    <w:name w:val="Arial_9Car"/>
    <w:link w:val="Arial9"/>
    <w:uiPriority w:val="99"/>
    <w:semiHidden/>
    <w:unhideWhenUsed/>
    <w:rsid w:val="006E0FDA"/>
    <w:rPr>
      <w:rFonts w:ascii="Arial" w:eastAsia="Arial" w:hAnsi="Arial" w:cs="Arial"/>
      <w:sz w:val="18"/>
    </w:rPr>
  </w:style>
  <w:style w:type="paragraph" w:customStyle="1" w:styleId="Arial11">
    <w:name w:val="Arial_11"/>
    <w:link w:val="Arial11Car"/>
    <w:uiPriority w:val="99"/>
    <w:semiHidden/>
    <w:unhideWhenUsed/>
    <w:rsid w:val="006E0FDA"/>
    <w:rPr>
      <w:rFonts w:ascii="Arial" w:eastAsia="Arial" w:hAnsi="Arial" w:cs="Arial"/>
    </w:rPr>
  </w:style>
  <w:style w:type="character" w:customStyle="1" w:styleId="Arial11Car">
    <w:name w:val="Arial_11Car"/>
    <w:link w:val="Arial11"/>
    <w:uiPriority w:val="99"/>
    <w:semiHidden/>
    <w:unhideWhenUsed/>
    <w:rsid w:val="006E0FDA"/>
    <w:rPr>
      <w:rFonts w:ascii="Arial" w:eastAsia="Arial" w:hAnsi="Arial" w:cs="Arial"/>
      <w:sz w:val="22"/>
    </w:rPr>
  </w:style>
  <w:style w:type="paragraph" w:customStyle="1" w:styleId="Arial10">
    <w:name w:val="Arial_10"/>
    <w:link w:val="Arial10Car"/>
    <w:uiPriority w:val="99"/>
    <w:semiHidden/>
    <w:unhideWhenUsed/>
    <w:rsid w:val="006E0FDA"/>
    <w:rPr>
      <w:rFonts w:ascii="Arial" w:eastAsia="Arial" w:hAnsi="Arial" w:cs="Arial"/>
      <w:sz w:val="20"/>
    </w:rPr>
  </w:style>
  <w:style w:type="character" w:customStyle="1" w:styleId="Arial10Car">
    <w:name w:val="Arial_10Car"/>
    <w:link w:val="Arial10"/>
    <w:uiPriority w:val="99"/>
    <w:semiHidden/>
    <w:unhideWhenUsed/>
    <w:rsid w:val="006E0FDA"/>
    <w:rPr>
      <w:rFonts w:ascii="Arial" w:eastAsia="Arial" w:hAnsi="Arial" w:cs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939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9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39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939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39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39E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9E7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B939E7"/>
  </w:style>
  <w:style w:type="character" w:customStyle="1" w:styleId="e">
    <w:name w:val="ͼe"/>
    <w:basedOn w:val="DefaultParagraphFont"/>
    <w:rsid w:val="00B939E7"/>
  </w:style>
  <w:style w:type="character" w:customStyle="1" w:styleId="g">
    <w:name w:val="ͼg"/>
    <w:basedOn w:val="DefaultParagraphFont"/>
    <w:rsid w:val="00B939E7"/>
  </w:style>
  <w:style w:type="character" w:customStyle="1" w:styleId="f">
    <w:name w:val="ͼf"/>
    <w:basedOn w:val="DefaultParagraphFont"/>
    <w:rsid w:val="00B939E7"/>
  </w:style>
  <w:style w:type="character" w:customStyle="1" w:styleId="c">
    <w:name w:val="ͼc"/>
    <w:basedOn w:val="DefaultParagraphFont"/>
    <w:rsid w:val="00B939E7"/>
  </w:style>
  <w:style w:type="character" w:customStyle="1" w:styleId="b">
    <w:name w:val="ͼb"/>
    <w:basedOn w:val="DefaultParagraphFont"/>
    <w:rsid w:val="00B939E7"/>
  </w:style>
  <w:style w:type="character" w:customStyle="1" w:styleId="group-hoverentity-accent">
    <w:name w:val="group-hover:entity-accent"/>
    <w:basedOn w:val="DefaultParagraphFont"/>
    <w:rsid w:val="00B939E7"/>
  </w:style>
  <w:style w:type="character" w:customStyle="1" w:styleId="6">
    <w:name w:val="ͼ6"/>
    <w:basedOn w:val="DefaultParagraphFont"/>
    <w:rsid w:val="00B93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0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92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8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5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4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362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24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71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5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936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51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2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4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0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4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9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3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895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71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083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08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7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3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4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64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8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35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30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29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687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961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356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864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3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92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67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848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370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84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687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731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5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8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0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5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65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84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4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81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00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857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54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3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5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772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13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45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38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551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3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2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60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1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73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82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202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07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264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4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16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044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13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60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98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9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9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3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41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00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520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681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359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03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39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9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4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2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5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16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55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09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246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0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5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96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9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2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87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0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85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4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735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30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9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1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4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9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657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93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63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83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5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0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4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9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12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42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289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317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6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59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5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53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77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3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44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66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89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77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7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6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08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40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7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913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442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85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2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4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5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9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02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42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82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808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06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8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0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0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0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61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62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52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07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8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3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2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9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8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9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22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77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9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1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2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5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56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2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53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56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12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73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50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70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7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9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2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8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81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24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39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4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8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39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8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2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860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9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31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0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4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6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8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43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5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55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44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9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82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10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19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36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3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45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83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65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89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43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29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1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8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66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9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51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0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7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32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53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871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62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0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4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8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8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7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47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27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86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4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14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21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3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1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9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54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8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98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66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733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782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14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9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2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2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18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1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4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99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189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114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06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5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2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3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95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32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863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02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83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14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5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1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2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38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1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4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5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55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5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7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76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59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01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71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9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46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143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3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0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7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12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1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12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757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94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1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3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5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2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10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56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15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939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15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012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971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2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61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71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95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3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099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80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8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08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21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1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450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1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296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00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04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9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8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5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0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72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4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67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81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72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6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6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5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8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5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5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69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735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84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1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12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9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966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7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4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3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03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10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86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33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401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14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8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0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3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6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89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82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18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9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9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536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15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9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2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0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4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5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17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77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692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675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24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2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7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76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5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33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254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104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4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1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6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6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14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504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2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337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6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04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6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4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7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37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3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889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629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078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8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0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86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8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48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318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44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0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9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0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9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9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18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57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16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33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78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54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302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Raghul Govindou</cp:lastModifiedBy>
  <cp:revision>2</cp:revision>
  <dcterms:created xsi:type="dcterms:W3CDTF">2026-04-13T07:53:00Z</dcterms:created>
  <dcterms:modified xsi:type="dcterms:W3CDTF">2026-04-13T07:53:00Z</dcterms:modified>
</cp:coreProperties>
</file>