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51457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🗺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ROADMAP (Simple → Advanced)</w:t>
      </w:r>
    </w:p>
    <w:p w14:paraId="511A0B1F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I’ll break it like a </w:t>
      </w:r>
      <w:r w:rsidRPr="00B70204">
        <w:rPr>
          <w:rFonts w:ascii="Times New Roman" w:eastAsia="Times New Roman" w:hAnsi="Times New Roman" w:cs="Times New Roman"/>
          <w:b/>
          <w:bCs/>
          <w:sz w:val="24"/>
          <w:szCs w:val="24"/>
        </w:rPr>
        <w:t>real project plan (day by day style)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982F8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282E72BD">
          <v:rect id="_x0000_i1025" style="width:0;height:1.5pt" o:hralign="center" o:hrstd="t" o:hr="t" fillcolor="#a0a0a0" stroked="f"/>
        </w:pict>
      </w:r>
    </w:p>
    <w:p w14:paraId="269254B6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Fix &amp; Complete What You Have</w:t>
      </w:r>
    </w:p>
    <w:p w14:paraId="56C8A441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6A523F28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B70204">
        <w:rPr>
          <w:rFonts w:ascii="Times New Roman" w:eastAsia="Times New Roman" w:hAnsi="Times New Roman" w:cs="Times New Roman"/>
          <w:b/>
          <w:bCs/>
          <w:sz w:val="24"/>
          <w:szCs w:val="24"/>
        </w:rPr>
        <w:t>search + pagination (AJAX)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fully stable</w:t>
      </w:r>
    </w:p>
    <w:p w14:paraId="704DD0CC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Tasks:</w:t>
      </w:r>
    </w:p>
    <w:p w14:paraId="74501832" w14:textId="77777777" w:rsidR="00B70204" w:rsidRPr="00B70204" w:rsidRDefault="00B70204" w:rsidP="00B70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paginate(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5)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BD1A32" w14:textId="77777777" w:rsidR="00B70204" w:rsidRPr="00B70204" w:rsidRDefault="00B70204" w:rsidP="00B70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withQueryString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)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A2B685" w14:textId="77777777" w:rsidR="00B70204" w:rsidRPr="00B70204" w:rsidRDefault="00B70204" w:rsidP="00B70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Fix JS (</w:t>
      </w:r>
      <w:r w:rsidRPr="00B70204">
        <w:rPr>
          <w:rFonts w:ascii="Courier New" w:eastAsia="Times New Roman" w:hAnsi="Courier New" w:cs="Courier New"/>
          <w:sz w:val="20"/>
          <w:szCs w:val="20"/>
        </w:rPr>
        <w:t>nav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instead </w:t>
      </w:r>
      <w:proofErr w:type="gramStart"/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B70204">
        <w:rPr>
          <w:rFonts w:ascii="Courier New" w:eastAsia="Times New Roman" w:hAnsi="Courier New" w:cs="Courier New"/>
          <w:sz w:val="20"/>
          <w:szCs w:val="20"/>
        </w:rPr>
        <w:t>.pagination</w:t>
      </w:r>
      <w:proofErr w:type="gramEnd"/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140FBAA" w14:textId="77777777" w:rsidR="00B70204" w:rsidRPr="00B70204" w:rsidRDefault="00B70204" w:rsidP="00B70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Ensure URL is </w:t>
      </w:r>
      <w:r w:rsidRPr="00B70204">
        <w:rPr>
          <w:rFonts w:ascii="Courier New" w:eastAsia="Times New Roman" w:hAnsi="Courier New" w:cs="Courier New"/>
          <w:sz w:val="20"/>
          <w:szCs w:val="20"/>
        </w:rPr>
        <w:t>/search-products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035916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You already almost did this </w:t>
      </w:r>
      <w:r w:rsidRPr="00B70204">
        <w:rPr>
          <w:rFonts w:ascii="Segoe UI Emoji" w:eastAsia="Times New Roman" w:hAnsi="Segoe UI Emoji" w:cs="Segoe UI Emoji"/>
          <w:sz w:val="24"/>
          <w:szCs w:val="24"/>
        </w:rPr>
        <w:t>✔</w:t>
      </w:r>
    </w:p>
    <w:p w14:paraId="5C7D80E6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18F47B87">
          <v:rect id="_x0000_i1026" style="width:0;height:1.5pt" o:hralign="center" o:hrstd="t" o:hr="t" fillcolor="#a0a0a0" stroked="f"/>
        </w:pict>
      </w:r>
    </w:p>
    <w:p w14:paraId="55C6F013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🟡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Add Filters (Next Level)</w:t>
      </w:r>
    </w:p>
    <w:p w14:paraId="4BF4FC71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10855857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Filter products like real apps</w:t>
      </w:r>
    </w:p>
    <w:p w14:paraId="669ABA8D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in UI:</w:t>
      </w:r>
    </w:p>
    <w:p w14:paraId="58F38EDC" w14:textId="77777777" w:rsidR="00B70204" w:rsidRPr="00B70204" w:rsidRDefault="00B70204" w:rsidP="00B702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Price min input </w:t>
      </w:r>
    </w:p>
    <w:p w14:paraId="12BC6D62" w14:textId="77777777" w:rsidR="00B70204" w:rsidRPr="00B70204" w:rsidRDefault="00B70204" w:rsidP="00B702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Price max input </w:t>
      </w:r>
    </w:p>
    <w:p w14:paraId="61BD0BCF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&lt;input type="number" id="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min_price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"&gt;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&lt;input type="number" id="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max_price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2C7B01C8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7633ACBA">
          <v:rect id="_x0000_i1027" style="width:0;height:1.5pt" o:hralign="center" o:hrstd="t" o:hr="t" fillcolor="#a0a0a0" stroked="f"/>
        </w:pict>
      </w:r>
    </w:p>
    <w:p w14:paraId="0600199F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Update JS:</w:t>
      </w:r>
    </w:p>
    <w:p w14:paraId="4CE39292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 xml:space="preserve">let query = </w:t>
      </w:r>
      <w:proofErr w:type="spellStart"/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('search').value;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let min = 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min_price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').value;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let max = 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max_price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').value;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fetch(`/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search-products?query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=${query}&amp;min=${min}&amp;max=${max}`)</w:t>
      </w:r>
    </w:p>
    <w:p w14:paraId="517AD284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37764EBC">
          <v:rect id="_x0000_i1028" style="width:0;height:1.5pt" o:hralign="center" o:hrstd="t" o:hr="t" fillcolor="#a0a0a0" stroked="f"/>
        </w:pict>
      </w:r>
    </w:p>
    <w:p w14:paraId="6FEAE5DF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Controller:</w:t>
      </w:r>
    </w:p>
    <w:p w14:paraId="218186A3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lastRenderedPageBreak/>
        <w:t>$query = $request-&gt;query('query', '');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$min = $request-&gt;query('min');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$max = $request-&gt;query('max');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$products = Product::when($query, function ($q) use ($query)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    $q-&gt;where('name', 'like', "%$query%");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-&gt;when($min, function ($q) use ($min)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    $q-&gt;where('price', '&gt;=', $min);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-&gt;when($max, function ($q) use ($max)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    $q-&gt;where('price', '&lt;=', $max);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-&gt;paginate(5)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-&gt;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withQueryString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();</w:t>
      </w:r>
    </w:p>
    <w:p w14:paraId="0116E0FA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50B7632E">
          <v:rect id="_x0000_i1029" style="width:0;height:1.5pt" o:hralign="center" o:hrstd="t" o:hr="t" fillcolor="#a0a0a0" stroked="f"/>
        </w:pict>
      </w:r>
    </w:p>
    <w:p w14:paraId="65C18E6A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🟠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Add Sorting</w:t>
      </w:r>
    </w:p>
    <w:p w14:paraId="4D81702B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79B909FE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Sort by price or latest</w:t>
      </w:r>
    </w:p>
    <w:p w14:paraId="4AC15673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2664B03B">
          <v:rect id="_x0000_i1030" style="width:0;height:1.5pt" o:hralign="center" o:hrstd="t" o:hr="t" fillcolor="#a0a0a0" stroked="f"/>
        </w:pict>
      </w:r>
    </w:p>
    <w:p w14:paraId="761E594F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UI:</w:t>
      </w:r>
    </w:p>
    <w:p w14:paraId="05551C3F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&lt;select id="sort"&gt;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&lt;option value=""&gt;Default&lt;/option&gt;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&lt;option value="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price_asc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"&gt;Price Low → High&lt;/option&gt;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&lt;option value="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price_desc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"&gt;Price High → Low&lt;/option&gt;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&lt;/select&gt;</w:t>
      </w:r>
    </w:p>
    <w:p w14:paraId="2D2949C5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7FC99D13">
          <v:rect id="_x0000_i1031" style="width:0;height:1.5pt" o:hralign="center" o:hrstd="t" o:hr="t" fillcolor="#a0a0a0" stroked="f"/>
        </w:pict>
      </w:r>
    </w:p>
    <w:p w14:paraId="23FFDCD7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Controller:</w:t>
      </w:r>
    </w:p>
    <w:p w14:paraId="29C7E884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$sort = $request-&gt;query('sort');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if ($sort == '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price_asc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')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$products-&gt;</w:t>
      </w:r>
      <w:proofErr w:type="spellStart"/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'price', '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} elseif ($sort == '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price_desc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')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$products-&gt;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('price', 'desc');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52FE392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749BD357">
          <v:rect id="_x0000_i1032" style="width:0;height:1.5pt" o:hralign="center" o:hrstd="t" o:hr="t" fillcolor="#a0a0a0" stroked="f"/>
        </w:pict>
      </w:r>
    </w:p>
    <w:p w14:paraId="493A4D27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Create Product (Add Form)</w:t>
      </w:r>
    </w:p>
    <w:p w14:paraId="5CAEA769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3359439B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Add new product from UI</w:t>
      </w:r>
    </w:p>
    <w:p w14:paraId="028370B2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1907B11C">
          <v:rect id="_x0000_i1033" style="width:0;height:1.5pt" o:hralign="center" o:hrstd="t" o:hr="t" fillcolor="#a0a0a0" stroked="f"/>
        </w:pict>
      </w:r>
    </w:p>
    <w:p w14:paraId="078718E9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UI:</w:t>
      </w:r>
    </w:p>
    <w:p w14:paraId="64D3579F" w14:textId="77777777" w:rsidR="00B70204" w:rsidRPr="00B70204" w:rsidRDefault="00B70204" w:rsidP="00B702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Button: “Add Product” </w:t>
      </w:r>
    </w:p>
    <w:p w14:paraId="1AD54958" w14:textId="77777777" w:rsidR="00B70204" w:rsidRPr="00B70204" w:rsidRDefault="00B70204" w:rsidP="00B702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Modal with form </w:t>
      </w:r>
    </w:p>
    <w:p w14:paraId="036B7051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5722466D">
          <v:rect id="_x0000_i1034" style="width:0;height:1.5pt" o:hralign="center" o:hrstd="t" o:hr="t" fillcolor="#a0a0a0" stroked="f"/>
        </w:pict>
      </w:r>
    </w:p>
    <w:p w14:paraId="4BC08182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Route:</w:t>
      </w:r>
    </w:p>
    <w:p w14:paraId="333526E7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post('/products', [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ProductController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::class, 'store']);</w:t>
      </w:r>
    </w:p>
    <w:p w14:paraId="19223B1F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58F4B9D5">
          <v:rect id="_x0000_i1035" style="width:0;height:1.5pt" o:hralign="center" o:hrstd="t" o:hr="t" fillcolor="#a0a0a0" stroked="f"/>
        </w:pict>
      </w:r>
    </w:p>
    <w:p w14:paraId="5142C783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Controller:</w:t>
      </w:r>
    </w:p>
    <w:p w14:paraId="09ECCFB9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store(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Request $request)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Product::create($request-&gt;all());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return response()-&gt;json(['success' =&gt; true]);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CE9AB98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3F8A1258">
          <v:rect id="_x0000_i1036" style="width:0;height:1.5pt" o:hralign="center" o:hrstd="t" o:hr="t" fillcolor="#a0a0a0" stroked="f"/>
        </w:pict>
      </w:r>
    </w:p>
    <w:p w14:paraId="0B68D9B0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JS:</w:t>
      </w:r>
    </w:p>
    <w:p w14:paraId="5073E4E4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Submit via AJAX → reload table</w:t>
      </w:r>
    </w:p>
    <w:p w14:paraId="0920E243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2EEE9E60">
          <v:rect id="_x0000_i1037" style="width:0;height:1.5pt" o:hralign="center" o:hrstd="t" o:hr="t" fillcolor="#a0a0a0" stroked="f"/>
        </w:pict>
      </w:r>
    </w:p>
    <w:p w14:paraId="4D94D93D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🔴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Edit + Delete</w:t>
      </w:r>
    </w:p>
    <w:p w14:paraId="625EDC23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6C3028E4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Full CRUD</w:t>
      </w:r>
    </w:p>
    <w:p w14:paraId="0E9DAE8A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133E8BA4">
          <v:rect id="_x0000_i1038" style="width:0;height:1.5pt" o:hralign="center" o:hrstd="t" o:hr="t" fillcolor="#a0a0a0" stroked="f"/>
        </w:pict>
      </w:r>
    </w:p>
    <w:p w14:paraId="523D9369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buttons in table:</w:t>
      </w:r>
    </w:p>
    <w:p w14:paraId="1F4D1497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&lt;button class="edit"&gt;Edit&lt;/button&gt;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&lt;button class="delete"&gt;Delete&lt;/button&gt;</w:t>
      </w:r>
    </w:p>
    <w:p w14:paraId="6B1B987B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617FBFFC">
          <v:rect id="_x0000_i1039" style="width:0;height:1.5pt" o:hralign="center" o:hrstd="t" o:hr="t" fillcolor="#a0a0a0" stroked="f"/>
        </w:pict>
      </w:r>
    </w:p>
    <w:p w14:paraId="1CB5864B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Delete:</w:t>
      </w:r>
    </w:p>
    <w:p w14:paraId="7AEDBC64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 xml:space="preserve">fetch(`/products/${id}`, </w:t>
      </w:r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{ method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: 'DELETE' })</w:t>
      </w:r>
    </w:p>
    <w:p w14:paraId="0D613DAB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7CF5033B">
          <v:rect id="_x0000_i1040" style="width:0;height:1.5pt" o:hralign="center" o:hrstd="t" o:hr="t" fillcolor="#a0a0a0" stroked="f"/>
        </w:pict>
      </w:r>
    </w:p>
    <w:p w14:paraId="66878DFA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Edit:</w:t>
      </w:r>
    </w:p>
    <w:p w14:paraId="795EAD3F" w14:textId="77777777" w:rsidR="00B70204" w:rsidRPr="00B70204" w:rsidRDefault="00B70204" w:rsidP="00B70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Load data into form </w:t>
      </w:r>
    </w:p>
    <w:p w14:paraId="40294CA3" w14:textId="77777777" w:rsidR="00B70204" w:rsidRPr="00B70204" w:rsidRDefault="00B70204" w:rsidP="00B70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Update using </w:t>
      </w:r>
      <w:r w:rsidRPr="00B70204">
        <w:rPr>
          <w:rFonts w:ascii="Courier New" w:eastAsia="Times New Roman" w:hAnsi="Courier New" w:cs="Courier New"/>
          <w:sz w:val="20"/>
          <w:szCs w:val="20"/>
        </w:rPr>
        <w:t>PUT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6DE1B5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5E89E2B9">
          <v:rect id="_x0000_i1041" style="width:0;height:1.5pt" o:hralign="center" o:hrstd="t" o:hr="t" fillcolor="#a0a0a0" stroked="f"/>
        </w:pict>
      </w:r>
    </w:p>
    <w:p w14:paraId="1178A417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🟣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Image Upload</w:t>
      </w:r>
    </w:p>
    <w:p w14:paraId="5C3BB6D5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79E1F738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Upload product image</w:t>
      </w:r>
    </w:p>
    <w:p w14:paraId="6CD62A7C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6ACBA972">
          <v:rect id="_x0000_i1042" style="width:0;height:1.5pt" o:hralign="center" o:hrstd="t" o:hr="t" fillcolor="#a0a0a0" stroked="f"/>
        </w:pict>
      </w:r>
    </w:p>
    <w:p w14:paraId="6F28BCB9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Controller:</w:t>
      </w:r>
    </w:p>
    <w:p w14:paraId="08DCF1C8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if ($request-&gt;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hasFile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('image'))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$path = $request-&gt;file('image')-&gt;</w:t>
      </w:r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store(</w:t>
      </w:r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'products', 'public');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F3440C7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22307D3E">
          <v:rect id="_x0000_i1043" style="width:0;height:1.5pt" o:hralign="center" o:hrstd="t" o:hr="t" fillcolor="#a0a0a0" stroked="f"/>
        </w:pict>
      </w:r>
    </w:p>
    <w:p w14:paraId="32A5D1D5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⚫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Convert to API (Senior Level)</w:t>
      </w:r>
    </w:p>
    <w:p w14:paraId="1E6FB36B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3E42DDF2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Separate frontend &amp; backend</w:t>
      </w:r>
    </w:p>
    <w:p w14:paraId="26497118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39416CB2">
          <v:rect id="_x0000_i1044" style="width:0;height:1.5pt" o:hralign="center" o:hrstd="t" o:hr="t" fillcolor="#a0a0a0" stroked="f"/>
        </w:pict>
      </w:r>
    </w:p>
    <w:p w14:paraId="6A8479F0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>Change:</w:t>
      </w:r>
    </w:p>
    <w:p w14:paraId="7746CC51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return view(...)</w:t>
      </w:r>
    </w:p>
    <w:p w14:paraId="72194159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4DECF256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return response()-&gt;json($products);</w:t>
      </w:r>
    </w:p>
    <w:p w14:paraId="1619A297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1DF3B2D8">
          <v:rect id="_x0000_i1045" style="width:0;height:1.5pt" o:hralign="center" o:hrstd="t" o:hr="t" fillcolor="#a0a0a0" stroked="f"/>
        </w:pict>
      </w:r>
    </w:p>
    <w:p w14:paraId="707F2A0F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>JS now uses:</w:t>
      </w:r>
    </w:p>
    <w:p w14:paraId="597D6BEC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()</w:t>
      </w:r>
    </w:p>
    <w:p w14:paraId="3BA21AEB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2920DB91">
          <v:rect id="_x0000_i1046" style="width:0;height:1.5pt" o:hralign="center" o:hrstd="t" o:hr="t" fillcolor="#a0a0a0" stroked="f"/>
        </w:pict>
      </w:r>
    </w:p>
    <w:p w14:paraId="54EF8F93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Add Debounce (Important)</w:t>
      </w:r>
    </w:p>
    <w:p w14:paraId="0563CAF4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14:paraId="606DB03B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Avoid too many requests</w:t>
      </w:r>
    </w:p>
    <w:p w14:paraId="6B0EAD1C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6C940E02">
          <v:rect id="_x0000_i1047" style="width:0;height:1.5pt" o:hralign="center" o:hrstd="t" o:hr="t" fillcolor="#a0a0a0" stroked="f"/>
        </w:pict>
      </w:r>
    </w:p>
    <w:p w14:paraId="2D13F7AB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let timeout;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B70204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B70204">
        <w:rPr>
          <w:rFonts w:ascii="Courier New" w:eastAsia="Times New Roman" w:hAnsi="Courier New" w:cs="Courier New"/>
          <w:sz w:val="20"/>
          <w:szCs w:val="20"/>
        </w:rPr>
        <w:t>('search').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keyup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', function ()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clearTimeout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(timeout);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timeout = </w:t>
      </w:r>
      <w:proofErr w:type="spellStart"/>
      <w:r w:rsidRPr="00B7020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B70204">
        <w:rPr>
          <w:rFonts w:ascii="Courier New" w:eastAsia="Times New Roman" w:hAnsi="Courier New" w:cs="Courier New"/>
          <w:sz w:val="20"/>
          <w:szCs w:val="20"/>
        </w:rPr>
        <w:t>(() =&gt; {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</w:r>
      <w:r w:rsidRPr="00B702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// fetch here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   }, 300);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7211358F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06EA55BF">
          <v:rect id="_x0000_i1048" style="width:0;height:1.5pt" o:hralign="center" o:hrstd="t" o:hr="t" fillcolor="#a0a0a0" stroked="f"/>
        </w:pict>
      </w:r>
    </w:p>
    <w:p w14:paraId="19409202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STRUCTURE (YOU WILL HAVE)</w:t>
      </w:r>
    </w:p>
    <w:p w14:paraId="5D2E0F4C" w14:textId="77777777" w:rsidR="00B70204" w:rsidRPr="00B70204" w:rsidRDefault="00B70204" w:rsidP="00B7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0204">
        <w:rPr>
          <w:rFonts w:ascii="Courier New" w:eastAsia="Times New Roman" w:hAnsi="Courier New" w:cs="Courier New"/>
          <w:sz w:val="20"/>
          <w:szCs w:val="20"/>
        </w:rPr>
        <w:t>Dashboard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├── Table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├── Search (AJAX)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├── Filters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├── Sorting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├── Pagination (AJAX)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├── Create / Edit / Delete</w:t>
      </w:r>
      <w:r w:rsidRPr="00B70204">
        <w:rPr>
          <w:rFonts w:ascii="Courier New" w:eastAsia="Times New Roman" w:hAnsi="Courier New" w:cs="Courier New"/>
          <w:sz w:val="20"/>
          <w:szCs w:val="20"/>
        </w:rPr>
        <w:br/>
        <w:t xml:space="preserve"> └── Image upload</w:t>
      </w:r>
    </w:p>
    <w:p w14:paraId="4B0DB5C5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66E82CF8">
          <v:rect id="_x0000_i1049" style="width:0;height:1.5pt" o:hralign="center" o:hrstd="t" o:hr="t" fillcolor="#a0a0a0" stroked="f"/>
        </w:pict>
      </w:r>
    </w:p>
    <w:p w14:paraId="68031444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should do NOW</w:t>
      </w:r>
    </w:p>
    <w:p w14:paraId="592D5C67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Don’t jump everything</w:t>
      </w:r>
    </w:p>
    <w:p w14:paraId="3C3EC43E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04">
        <w:rPr>
          <w:rFonts w:ascii="Times New Roman" w:eastAsia="Times New Roman" w:hAnsi="Times New Roman" w:cs="Times New Roman"/>
          <w:b/>
          <w:bCs/>
          <w:sz w:val="27"/>
          <w:szCs w:val="27"/>
        </w:rPr>
        <w:t>Start with:</w:t>
      </w:r>
    </w:p>
    <w:p w14:paraId="4EFB5CC8" w14:textId="77777777" w:rsidR="00B70204" w:rsidRPr="00B70204" w:rsidRDefault="00B70204" w:rsidP="00B70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Fix pagination AJAX (finish it fully) </w:t>
      </w:r>
    </w:p>
    <w:p w14:paraId="1C2351D4" w14:textId="77777777" w:rsidR="00B70204" w:rsidRPr="00B70204" w:rsidRDefault="00B70204" w:rsidP="00B70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Then add </w:t>
      </w:r>
      <w:r w:rsidRPr="00B70204">
        <w:rPr>
          <w:rFonts w:ascii="Times New Roman" w:eastAsia="Times New Roman" w:hAnsi="Times New Roman" w:cs="Times New Roman"/>
          <w:b/>
          <w:bCs/>
          <w:sz w:val="24"/>
          <w:szCs w:val="24"/>
        </w:rPr>
        <w:t>price filter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06FE72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741202DA">
          <v:rect id="_x0000_i1050" style="width:0;height:1.5pt" o:hralign="center" o:hrstd="t" o:hr="t" fillcolor="#a0a0a0" stroked="f"/>
        </w:pict>
      </w:r>
    </w:p>
    <w:p w14:paraId="315C1962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Reality check</w:t>
      </w:r>
    </w:p>
    <w:p w14:paraId="35468065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If you complete up to Step 5:</w:t>
      </w:r>
    </w:p>
    <w:p w14:paraId="6CB87A94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You are </w:t>
      </w:r>
      <w:r w:rsidRPr="00B70204">
        <w:rPr>
          <w:rFonts w:ascii="Times New Roman" w:eastAsia="Times New Roman" w:hAnsi="Times New Roman" w:cs="Times New Roman"/>
          <w:b/>
          <w:bCs/>
          <w:sz w:val="24"/>
          <w:szCs w:val="24"/>
        </w:rPr>
        <w:t>above most junior developers</w:t>
      </w:r>
    </w:p>
    <w:p w14:paraId="7C438270" w14:textId="77777777" w:rsidR="00B70204" w:rsidRPr="00B70204" w:rsidRDefault="00B70204" w:rsidP="00B7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pict w14:anchorId="72046073">
          <v:rect id="_x0000_i1051" style="width:0;height:1.5pt" o:hralign="center" o:hrstd="t" o:hr="t" fillcolor="#a0a0a0" stroked="f"/>
        </w:pict>
      </w:r>
    </w:p>
    <w:p w14:paraId="44EFFA7F" w14:textId="77777777" w:rsidR="00B70204" w:rsidRPr="00B70204" w:rsidRDefault="00B70204" w:rsidP="00B70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0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B70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</w:t>
      </w:r>
    </w:p>
    <w:p w14:paraId="4569C50F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I can:</w:t>
      </w:r>
    </w:p>
    <w:p w14:paraId="05B9B202" w14:textId="77777777" w:rsidR="00B70204" w:rsidRPr="00B70204" w:rsidRDefault="00B70204" w:rsidP="00B70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guide you </w:t>
      </w:r>
      <w:r w:rsidRPr="00B70204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live (like mentor)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EEBD3C" w14:textId="77777777" w:rsidR="00B70204" w:rsidRPr="00B70204" w:rsidRDefault="00B70204" w:rsidP="00B70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check your code after each step </w:t>
      </w:r>
    </w:p>
    <w:p w14:paraId="44DE7DB7" w14:textId="77777777" w:rsidR="00B70204" w:rsidRPr="00B70204" w:rsidRDefault="00B70204" w:rsidP="00B70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or simplify any step you get stuck </w:t>
      </w:r>
    </w:p>
    <w:p w14:paraId="2689A3EF" w14:textId="77777777" w:rsidR="00B70204" w:rsidRPr="00B70204" w:rsidRDefault="00B70204" w:rsidP="00B70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04">
        <w:rPr>
          <w:rFonts w:ascii="Times New Roman" w:eastAsia="Times New Roman" w:hAnsi="Times New Roman" w:cs="Times New Roman"/>
          <w:sz w:val="24"/>
          <w:szCs w:val="24"/>
        </w:rPr>
        <w:t>Just tell: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br/>
      </w:r>
      <w:r w:rsidRPr="00B702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0204">
        <w:rPr>
          <w:rFonts w:ascii="Times New Roman" w:eastAsia="Times New Roman" w:hAnsi="Times New Roman" w:cs="Times New Roman"/>
          <w:sz w:val="24"/>
          <w:szCs w:val="24"/>
        </w:rPr>
        <w:t xml:space="preserve"> “start step 2” or “I’m stuck here” </w:t>
      </w:r>
      <w:r w:rsidRPr="00B70204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33B245C6" w14:textId="0C2CA7CF" w:rsidR="00885232" w:rsidRPr="00B70204" w:rsidRDefault="00885232" w:rsidP="00B70204"/>
    <w:sectPr w:rsidR="00885232" w:rsidRPr="00B70204" w:rsidSect="000F6147">
      <w:pgSz w:w="11906" w:h="16838" w:code="9"/>
      <w:pgMar w:top="997" w:right="997" w:bottom="997" w:left="99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0C525" w14:textId="77777777" w:rsidR="00FF3203" w:rsidRDefault="00FF3203" w:rsidP="006E0FDA">
      <w:pPr>
        <w:spacing w:after="0" w:line="240" w:lineRule="auto"/>
      </w:pPr>
      <w:r>
        <w:separator/>
      </w:r>
    </w:p>
  </w:endnote>
  <w:endnote w:type="continuationSeparator" w:id="0">
    <w:p w14:paraId="29FA6BC0" w14:textId="77777777" w:rsidR="00FF3203" w:rsidRDefault="00FF3203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1E8E9" w14:textId="77777777" w:rsidR="00FF3203" w:rsidRDefault="00FF3203" w:rsidP="006E0FDA">
      <w:pPr>
        <w:spacing w:after="0" w:line="240" w:lineRule="auto"/>
      </w:pPr>
      <w:r>
        <w:separator/>
      </w:r>
    </w:p>
  </w:footnote>
  <w:footnote w:type="continuationSeparator" w:id="0">
    <w:p w14:paraId="08738EED" w14:textId="77777777" w:rsidR="00FF3203" w:rsidRDefault="00FF3203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207"/>
    <w:multiLevelType w:val="multilevel"/>
    <w:tmpl w:val="978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4212B"/>
    <w:multiLevelType w:val="hybridMultilevel"/>
    <w:tmpl w:val="3AAA177C"/>
    <w:lvl w:ilvl="0" w:tplc="25726319">
      <w:start w:val="1"/>
      <w:numFmt w:val="decimal"/>
      <w:lvlText w:val="%1."/>
      <w:lvlJc w:val="left"/>
      <w:pPr>
        <w:ind w:left="720" w:hanging="360"/>
      </w:pPr>
    </w:lvl>
    <w:lvl w:ilvl="1" w:tplc="25726319" w:tentative="1">
      <w:start w:val="1"/>
      <w:numFmt w:val="lowerLetter"/>
      <w:lvlText w:val="%2."/>
      <w:lvlJc w:val="left"/>
      <w:pPr>
        <w:ind w:left="1440" w:hanging="360"/>
      </w:pPr>
    </w:lvl>
    <w:lvl w:ilvl="2" w:tplc="25726319" w:tentative="1">
      <w:start w:val="1"/>
      <w:numFmt w:val="lowerRoman"/>
      <w:lvlText w:val="%3."/>
      <w:lvlJc w:val="right"/>
      <w:pPr>
        <w:ind w:left="2160" w:hanging="180"/>
      </w:pPr>
    </w:lvl>
    <w:lvl w:ilvl="3" w:tplc="25726319" w:tentative="1">
      <w:start w:val="1"/>
      <w:numFmt w:val="decimal"/>
      <w:lvlText w:val="%4."/>
      <w:lvlJc w:val="left"/>
      <w:pPr>
        <w:ind w:left="2880" w:hanging="360"/>
      </w:pPr>
    </w:lvl>
    <w:lvl w:ilvl="4" w:tplc="25726319" w:tentative="1">
      <w:start w:val="1"/>
      <w:numFmt w:val="lowerLetter"/>
      <w:lvlText w:val="%5."/>
      <w:lvlJc w:val="left"/>
      <w:pPr>
        <w:ind w:left="3600" w:hanging="360"/>
      </w:pPr>
    </w:lvl>
    <w:lvl w:ilvl="5" w:tplc="25726319" w:tentative="1">
      <w:start w:val="1"/>
      <w:numFmt w:val="lowerRoman"/>
      <w:lvlText w:val="%6."/>
      <w:lvlJc w:val="right"/>
      <w:pPr>
        <w:ind w:left="4320" w:hanging="180"/>
      </w:pPr>
    </w:lvl>
    <w:lvl w:ilvl="6" w:tplc="25726319" w:tentative="1">
      <w:start w:val="1"/>
      <w:numFmt w:val="decimal"/>
      <w:lvlText w:val="%7."/>
      <w:lvlJc w:val="left"/>
      <w:pPr>
        <w:ind w:left="5040" w:hanging="360"/>
      </w:pPr>
    </w:lvl>
    <w:lvl w:ilvl="7" w:tplc="25726319" w:tentative="1">
      <w:start w:val="1"/>
      <w:numFmt w:val="lowerLetter"/>
      <w:lvlText w:val="%8."/>
      <w:lvlJc w:val="left"/>
      <w:pPr>
        <w:ind w:left="5760" w:hanging="360"/>
      </w:pPr>
    </w:lvl>
    <w:lvl w:ilvl="8" w:tplc="2572631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64F9E"/>
    <w:multiLevelType w:val="multilevel"/>
    <w:tmpl w:val="286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9915715"/>
    <w:multiLevelType w:val="multilevel"/>
    <w:tmpl w:val="FCB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F73B1"/>
    <w:multiLevelType w:val="multilevel"/>
    <w:tmpl w:val="5E9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1596ADE"/>
    <w:multiLevelType w:val="multilevel"/>
    <w:tmpl w:val="4D3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B0CE9"/>
    <w:multiLevelType w:val="hybridMultilevel"/>
    <w:tmpl w:val="EF981D24"/>
    <w:lvl w:ilvl="0" w:tplc="6417372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923E7"/>
    <w:multiLevelType w:val="multilevel"/>
    <w:tmpl w:val="FDD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3"/>
  </w:num>
  <w:num w:numId="3">
    <w:abstractNumId w:val="14"/>
  </w:num>
  <w:num w:numId="4">
    <w:abstractNumId w:val="12"/>
  </w:num>
  <w:num w:numId="5">
    <w:abstractNumId w:val="6"/>
  </w:num>
  <w:num w:numId="6">
    <w:abstractNumId w:val="3"/>
  </w:num>
  <w:num w:numId="7">
    <w:abstractNumId w:val="10"/>
  </w:num>
  <w:num w:numId="8">
    <w:abstractNumId w:val="8"/>
  </w:num>
  <w:num w:numId="9">
    <w:abstractNumId w:val="1"/>
  </w:num>
  <w:num w:numId="10">
    <w:abstractNumId w:val="0"/>
  </w:num>
  <w:num w:numId="11">
    <w:abstractNumId w:val="4"/>
  </w:num>
  <w:num w:numId="12">
    <w:abstractNumId w:val="7"/>
  </w:num>
  <w:num w:numId="13">
    <w:abstractNumId w:val="5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65F9C"/>
    <w:rsid w:val="000F6147"/>
    <w:rsid w:val="00112029"/>
    <w:rsid w:val="00135412"/>
    <w:rsid w:val="00361FF4"/>
    <w:rsid w:val="003B5299"/>
    <w:rsid w:val="00456290"/>
    <w:rsid w:val="00493A0C"/>
    <w:rsid w:val="004D6B48"/>
    <w:rsid w:val="00531A4E"/>
    <w:rsid w:val="00535F5A"/>
    <w:rsid w:val="00555F58"/>
    <w:rsid w:val="006E6663"/>
    <w:rsid w:val="00885232"/>
    <w:rsid w:val="008B3AC2"/>
    <w:rsid w:val="008F680D"/>
    <w:rsid w:val="00AC197E"/>
    <w:rsid w:val="00B21D59"/>
    <w:rsid w:val="00B70204"/>
    <w:rsid w:val="00BD419F"/>
    <w:rsid w:val="00DF064E"/>
    <w:rsid w:val="00FB45FF"/>
    <w:rsid w:val="00FF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88B83"/>
  <w15:docId w15:val="{FF9D8CA7-60CC-4049-AAC9-815DC9EC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iPriority="9" w:unhideWhenUsed="1" w:qFormat="1"/>
    <w:lsdException w:name="heading 2" w:semiHidden="1" w:unhideWhenUsed="1"/>
    <w:lsdException w:name="heading 3" w:semiHidden="1" w:uiPriority="9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paragraph" w:styleId="Heading1">
    <w:name w:val="heading 1"/>
    <w:basedOn w:val="Normal"/>
    <w:link w:val="Heading1Char"/>
    <w:uiPriority w:val="9"/>
    <w:qFormat/>
    <w:rsid w:val="00B70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70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ial7">
    <w:name w:val="Arial_7"/>
    <w:link w:val="Arial7Car"/>
    <w:uiPriority w:val="99"/>
    <w:semiHidden/>
    <w:unhideWhenUsed/>
    <w:rsid w:val="006E0FDA"/>
    <w:rPr>
      <w:rFonts w:ascii="Arial" w:eastAsia="Arial" w:hAnsi="Arial" w:cs="Arial"/>
      <w:sz w:val="14"/>
    </w:rPr>
  </w:style>
  <w:style w:type="character" w:customStyle="1" w:styleId="Arial7Car">
    <w:name w:val="Arial_7Car"/>
    <w:link w:val="Arial7"/>
    <w:uiPriority w:val="99"/>
    <w:semiHidden/>
    <w:unhideWhenUsed/>
    <w:rsid w:val="006E0FDA"/>
    <w:rPr>
      <w:rFonts w:ascii="Arial" w:eastAsia="Arial" w:hAnsi="Arial" w:cs="Arial"/>
      <w:sz w:val="14"/>
    </w:rPr>
  </w:style>
  <w:style w:type="paragraph" w:customStyle="1" w:styleId="Arial8">
    <w:name w:val="Arial_8"/>
    <w:link w:val="Arial8Car"/>
    <w:uiPriority w:val="99"/>
    <w:semiHidden/>
    <w:unhideWhenUsed/>
    <w:rsid w:val="006E0FDA"/>
    <w:rPr>
      <w:rFonts w:ascii="Arial" w:eastAsia="Arial" w:hAnsi="Arial" w:cs="Arial"/>
      <w:sz w:val="16"/>
    </w:rPr>
  </w:style>
  <w:style w:type="character" w:customStyle="1" w:styleId="Arial8Car">
    <w:name w:val="Arial_8Car"/>
    <w:link w:val="Arial8"/>
    <w:uiPriority w:val="99"/>
    <w:semiHidden/>
    <w:unhideWhenUsed/>
    <w:rsid w:val="006E0FDA"/>
    <w:rPr>
      <w:rFonts w:ascii="Arial" w:eastAsia="Arial" w:hAnsi="Arial" w:cs="Arial"/>
      <w:sz w:val="16"/>
    </w:rPr>
  </w:style>
  <w:style w:type="paragraph" w:customStyle="1" w:styleId="Arial9">
    <w:name w:val="Arial_9"/>
    <w:link w:val="Arial9Car"/>
    <w:uiPriority w:val="99"/>
    <w:semiHidden/>
    <w:unhideWhenUsed/>
    <w:rsid w:val="006E0FDA"/>
    <w:rPr>
      <w:rFonts w:ascii="Arial" w:eastAsia="Arial" w:hAnsi="Arial" w:cs="Arial"/>
      <w:sz w:val="18"/>
    </w:rPr>
  </w:style>
  <w:style w:type="character" w:customStyle="1" w:styleId="Arial9Car">
    <w:name w:val="Arial_9Car"/>
    <w:link w:val="Arial9"/>
    <w:uiPriority w:val="99"/>
    <w:semiHidden/>
    <w:unhideWhenUsed/>
    <w:rsid w:val="006E0FDA"/>
    <w:rPr>
      <w:rFonts w:ascii="Arial" w:eastAsia="Arial" w:hAnsi="Arial" w:cs="Arial"/>
      <w:sz w:val="18"/>
    </w:rPr>
  </w:style>
  <w:style w:type="paragraph" w:customStyle="1" w:styleId="Arial11">
    <w:name w:val="Arial_11"/>
    <w:link w:val="Arial11Car"/>
    <w:uiPriority w:val="99"/>
    <w:semiHidden/>
    <w:unhideWhenUsed/>
    <w:rsid w:val="006E0FDA"/>
    <w:rPr>
      <w:rFonts w:ascii="Arial" w:eastAsia="Arial" w:hAnsi="Arial" w:cs="Arial"/>
    </w:rPr>
  </w:style>
  <w:style w:type="character" w:customStyle="1" w:styleId="Arial11Car">
    <w:name w:val="Arial_11Car"/>
    <w:link w:val="Arial11"/>
    <w:uiPriority w:val="99"/>
    <w:semiHidden/>
    <w:unhideWhenUsed/>
    <w:rsid w:val="006E0FDA"/>
    <w:rPr>
      <w:rFonts w:ascii="Arial" w:eastAsia="Arial" w:hAnsi="Arial" w:cs="Arial"/>
      <w:sz w:val="22"/>
    </w:rPr>
  </w:style>
  <w:style w:type="paragraph" w:customStyle="1" w:styleId="Arial10">
    <w:name w:val="Arial_10"/>
    <w:link w:val="Arial10Car"/>
    <w:uiPriority w:val="99"/>
    <w:semiHidden/>
    <w:unhideWhenUsed/>
    <w:rsid w:val="006E0FDA"/>
    <w:rPr>
      <w:rFonts w:ascii="Arial" w:eastAsia="Arial" w:hAnsi="Arial" w:cs="Arial"/>
      <w:sz w:val="20"/>
    </w:rPr>
  </w:style>
  <w:style w:type="character" w:customStyle="1" w:styleId="Arial10Car">
    <w:name w:val="Arial_10Car"/>
    <w:link w:val="Arial10"/>
    <w:uiPriority w:val="99"/>
    <w:semiHidden/>
    <w:unhideWhenUsed/>
    <w:rsid w:val="006E0FDA"/>
    <w:rPr>
      <w:rFonts w:ascii="Arial" w:eastAsia="Arial" w:hAnsi="Arial" w:cs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702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702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0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2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02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0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020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70204"/>
  </w:style>
  <w:style w:type="character" w:customStyle="1" w:styleId="f">
    <w:name w:val="ͼf"/>
    <w:basedOn w:val="DefaultParagraphFont"/>
    <w:rsid w:val="00B70204"/>
  </w:style>
  <w:style w:type="character" w:customStyle="1" w:styleId="8">
    <w:name w:val="ͼ8"/>
    <w:basedOn w:val="DefaultParagraphFont"/>
    <w:rsid w:val="00B70204"/>
  </w:style>
  <w:style w:type="character" w:customStyle="1" w:styleId="c">
    <w:name w:val="ͼc"/>
    <w:basedOn w:val="DefaultParagraphFont"/>
    <w:rsid w:val="00B70204"/>
  </w:style>
  <w:style w:type="character" w:customStyle="1" w:styleId="e">
    <w:name w:val="ͼe"/>
    <w:basedOn w:val="DefaultParagraphFont"/>
    <w:rsid w:val="00B70204"/>
  </w:style>
  <w:style w:type="character" w:customStyle="1" w:styleId="6">
    <w:name w:val="ͼ6"/>
    <w:basedOn w:val="DefaultParagraphFont"/>
    <w:rsid w:val="00B70204"/>
  </w:style>
  <w:style w:type="character" w:customStyle="1" w:styleId="b">
    <w:name w:val="ͼb"/>
    <w:basedOn w:val="DefaultParagraphFont"/>
    <w:rsid w:val="00B70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6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1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6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75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2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25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454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85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399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61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24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6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2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91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344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60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0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2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2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5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68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48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98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41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2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595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88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8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15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15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4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267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729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70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8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2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7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66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68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552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52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601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975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49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0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49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9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30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777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415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59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2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8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1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09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774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106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233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53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08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32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1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1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6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43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68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8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54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45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948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4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9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44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27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19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12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88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0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7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66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55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74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561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26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2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36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4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4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7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75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95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39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100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99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8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1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6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51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09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29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14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0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2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9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0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8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8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45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79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9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68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730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575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1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5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3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9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8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689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136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89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86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1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8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15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44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40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2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55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86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689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522</Words>
  <Characters>2978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Raghul Govindou</cp:lastModifiedBy>
  <cp:revision>2</cp:revision>
  <dcterms:created xsi:type="dcterms:W3CDTF">2026-04-01T12:28:00Z</dcterms:created>
  <dcterms:modified xsi:type="dcterms:W3CDTF">2026-04-01T12:28:00Z</dcterms:modified>
</cp:coreProperties>
</file>